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3BFB8" w14:textId="77777777" w:rsidR="00D8240A" w:rsidRDefault="00000000" w:rsidP="00866D2D">
      <w:pPr>
        <w:spacing w:before="120" w:after="120"/>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448EA739" w14:textId="77777777" w:rsidR="00D8240A"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1783D05" wp14:editId="5CC9CF2B">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FB20415" w14:textId="42E85754" w:rsidR="00D8240A" w:rsidRDefault="00C9387D">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 xml:space="preserve">AI </w:t>
      </w:r>
      <w:r w:rsidR="00F779E5">
        <w:rPr>
          <w:rFonts w:ascii="Bookman Old Style" w:eastAsia="Bookman Old Style" w:hAnsi="Bookman Old Style" w:cs="Bookman Old Style"/>
          <w:b/>
          <w:sz w:val="32"/>
          <w:szCs w:val="32"/>
        </w:rPr>
        <w:t>POWERED METAVERSE VIRTUAL ASSISTANT</w:t>
      </w:r>
      <w:r>
        <w:rPr>
          <w:rFonts w:ascii="Bookman Old Style" w:eastAsia="Bookman Old Style" w:hAnsi="Bookman Old Style" w:cs="Bookman Old Style"/>
          <w:b/>
          <w:sz w:val="32"/>
          <w:szCs w:val="32"/>
        </w:rPr>
        <w:t xml:space="preserve"> (J.A.R.V.I.S.)</w:t>
      </w:r>
    </w:p>
    <w:p w14:paraId="5B537351" w14:textId="77777777" w:rsidR="00D8240A"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451D831B" wp14:editId="183B7E86">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871845" cy="101600"/>
                    </a:xfrm>
                    <a:prstGeom prst="rect">
                      <a:avLst/>
                    </a:prstGeom>
                    <a:ln/>
                  </pic:spPr>
                </pic:pic>
              </a:graphicData>
            </a:graphic>
          </wp:anchor>
        </w:drawing>
      </w:r>
    </w:p>
    <w:p w14:paraId="2B7BD487" w14:textId="77777777" w:rsidR="00D8240A"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4894FA50" w14:textId="77777777" w:rsidR="00D8240A" w:rsidRDefault="00D8240A">
      <w:pPr>
        <w:spacing w:line="199" w:lineRule="auto"/>
        <w:rPr>
          <w:rFonts w:ascii="Times New Roman" w:eastAsia="Times New Roman" w:hAnsi="Times New Roman" w:cs="Times New Roman"/>
          <w:sz w:val="24"/>
          <w:szCs w:val="24"/>
        </w:rPr>
      </w:pPr>
    </w:p>
    <w:p w14:paraId="16539C8B"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20A92CEE" w14:textId="77777777" w:rsidR="00D8240A" w:rsidRDefault="00D8240A">
      <w:pPr>
        <w:spacing w:line="139" w:lineRule="auto"/>
        <w:jc w:val="center"/>
        <w:rPr>
          <w:rFonts w:ascii="Bookman Old Style" w:eastAsia="Bookman Old Style" w:hAnsi="Bookman Old Style" w:cs="Bookman Old Style"/>
          <w:sz w:val="24"/>
          <w:szCs w:val="24"/>
        </w:rPr>
      </w:pPr>
    </w:p>
    <w:p w14:paraId="152D754A" w14:textId="77777777" w:rsidR="00D8240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0BF94EA9" w14:textId="77777777" w:rsidR="00D8240A" w:rsidRDefault="00D8240A">
      <w:pPr>
        <w:spacing w:line="137" w:lineRule="auto"/>
        <w:jc w:val="center"/>
        <w:rPr>
          <w:rFonts w:ascii="Bookman Old Style" w:eastAsia="Bookman Old Style" w:hAnsi="Bookman Old Style" w:cs="Bookman Old Style"/>
          <w:sz w:val="24"/>
          <w:szCs w:val="24"/>
        </w:rPr>
      </w:pPr>
    </w:p>
    <w:p w14:paraId="764B5466" w14:textId="77777777" w:rsidR="00D8240A"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2F1D74C" w14:textId="77777777" w:rsidR="00D8240A" w:rsidRDefault="00D8240A">
      <w:pPr>
        <w:jc w:val="center"/>
        <w:rPr>
          <w:rFonts w:ascii="Bookman Old Style" w:eastAsia="Bookman Old Style" w:hAnsi="Bookman Old Style" w:cs="Bookman Old Style"/>
          <w:b/>
          <w:color w:val="FF0000"/>
          <w:sz w:val="24"/>
          <w:szCs w:val="24"/>
        </w:rPr>
      </w:pPr>
    </w:p>
    <w:p w14:paraId="52DD5D65" w14:textId="77777777" w:rsidR="00D8240A" w:rsidRDefault="00D8240A">
      <w:pPr>
        <w:jc w:val="center"/>
        <w:rPr>
          <w:rFonts w:ascii="Bookman Old Style" w:eastAsia="Bookman Old Style" w:hAnsi="Bookman Old Style" w:cs="Bookman Old Style"/>
          <w:b/>
          <w:sz w:val="24"/>
          <w:szCs w:val="24"/>
        </w:rPr>
      </w:pPr>
    </w:p>
    <w:p w14:paraId="060F7B3C" w14:textId="4061B540" w:rsidR="00D8240A" w:rsidRDefault="00000000" w:rsidP="00C9387D">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1F386EB" w14:textId="77777777" w:rsidR="00C9387D" w:rsidRDefault="00C9387D" w:rsidP="00C9387D">
      <w:pPr>
        <w:ind w:left="3420"/>
        <w:rPr>
          <w:rFonts w:ascii="Bookman Old Style" w:eastAsia="Bookman Old Style" w:hAnsi="Bookman Old Style" w:cs="Bookman Old Style"/>
          <w:b/>
          <w:sz w:val="24"/>
          <w:szCs w:val="24"/>
        </w:rPr>
      </w:pPr>
    </w:p>
    <w:p w14:paraId="1AF75017" w14:textId="77777777" w:rsidR="00D8240A" w:rsidRDefault="00D8240A">
      <w:pPr>
        <w:jc w:val="center"/>
        <w:rPr>
          <w:rFonts w:ascii="Bookman Old Style" w:eastAsia="Bookman Old Style" w:hAnsi="Bookman Old Style" w:cs="Bookman Old Style"/>
          <w:b/>
          <w:sz w:val="24"/>
          <w:szCs w:val="24"/>
        </w:rPr>
      </w:pPr>
    </w:p>
    <w:p w14:paraId="1CC84B0A" w14:textId="57A516EF" w:rsidR="00D8240A" w:rsidRDefault="00C9387D" w:rsidP="00C9387D">
      <w:pPr>
        <w:tabs>
          <w:tab w:val="left" w:pos="6120"/>
        </w:tabs>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NIMISH VYAS</w:t>
      </w:r>
      <w:r>
        <w:rPr>
          <w:rFonts w:ascii="Bookman Old Style" w:eastAsia="Bookman Old Style" w:hAnsi="Bookman Old Style" w:cs="Bookman Old Style"/>
          <w:b/>
          <w:sz w:val="24"/>
          <w:szCs w:val="24"/>
        </w:rPr>
        <w:tab/>
        <w:t>2021595</w:t>
      </w:r>
    </w:p>
    <w:p w14:paraId="4AF37974" w14:textId="77777777" w:rsidR="00D8240A" w:rsidRDefault="00D8240A">
      <w:pPr>
        <w:jc w:val="center"/>
        <w:rPr>
          <w:rFonts w:ascii="Bookman Old Style" w:eastAsia="Bookman Old Style" w:hAnsi="Bookman Old Style" w:cs="Bookman Old Style"/>
          <w:b/>
          <w:sz w:val="24"/>
          <w:szCs w:val="24"/>
        </w:rPr>
      </w:pPr>
    </w:p>
    <w:p w14:paraId="7987212B" w14:textId="77777777" w:rsidR="00D8240A" w:rsidRDefault="00D8240A">
      <w:pPr>
        <w:jc w:val="center"/>
        <w:rPr>
          <w:rFonts w:ascii="Times New Roman" w:eastAsia="Times New Roman" w:hAnsi="Times New Roman" w:cs="Times New Roman"/>
          <w:b/>
          <w:i/>
          <w:sz w:val="24"/>
          <w:szCs w:val="24"/>
        </w:rPr>
      </w:pPr>
    </w:p>
    <w:p w14:paraId="50105A24" w14:textId="77777777" w:rsidR="00D8240A"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E5F0A18" w14:textId="77777777" w:rsidR="00D8240A" w:rsidRDefault="00D8240A">
      <w:pPr>
        <w:spacing w:line="34" w:lineRule="auto"/>
        <w:jc w:val="center"/>
        <w:rPr>
          <w:rFonts w:ascii="Times New Roman" w:eastAsia="Times New Roman" w:hAnsi="Times New Roman" w:cs="Times New Roman"/>
          <w:sz w:val="24"/>
          <w:szCs w:val="24"/>
        </w:rPr>
      </w:pPr>
    </w:p>
    <w:p w14:paraId="58FD2FA6" w14:textId="18157926" w:rsidR="00D8240A" w:rsidRPr="00C9387D" w:rsidRDefault="00C9387D" w:rsidP="00C9387D">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866D2D">
        <w:rPr>
          <w:rFonts w:ascii="Times New Roman" w:eastAsia="Times New Roman" w:hAnsi="Times New Roman" w:cs="Times New Roman"/>
          <w:b/>
          <w:sz w:val="28"/>
          <w:szCs w:val="28"/>
        </w:rPr>
        <w:t>MR. YOGESH LAOUMI</w:t>
      </w:r>
    </w:p>
    <w:p w14:paraId="0419CC53" w14:textId="77777777" w:rsidR="00D8240A" w:rsidRDefault="00D8240A">
      <w:pPr>
        <w:jc w:val="center"/>
        <w:rPr>
          <w:rFonts w:ascii="Times New Roman" w:eastAsia="Times New Roman" w:hAnsi="Times New Roman" w:cs="Times New Roman"/>
          <w:b/>
          <w:sz w:val="24"/>
          <w:szCs w:val="24"/>
        </w:rPr>
      </w:pPr>
    </w:p>
    <w:p w14:paraId="6CC03789" w14:textId="77777777" w:rsidR="00D8240A" w:rsidRDefault="00D8240A">
      <w:pPr>
        <w:jc w:val="center"/>
        <w:rPr>
          <w:rFonts w:ascii="Times New Roman" w:eastAsia="Times New Roman" w:hAnsi="Times New Roman" w:cs="Times New Roman"/>
          <w:b/>
          <w:sz w:val="24"/>
          <w:szCs w:val="24"/>
        </w:rPr>
      </w:pPr>
    </w:p>
    <w:p w14:paraId="251F6321" w14:textId="77777777" w:rsidR="00D8240A" w:rsidRDefault="00D8240A">
      <w:pPr>
        <w:jc w:val="center"/>
        <w:rPr>
          <w:rFonts w:ascii="Times New Roman" w:eastAsia="Times New Roman" w:hAnsi="Times New Roman" w:cs="Times New Roman"/>
          <w:b/>
          <w:sz w:val="24"/>
          <w:szCs w:val="24"/>
        </w:rPr>
      </w:pPr>
    </w:p>
    <w:p w14:paraId="402AB33E" w14:textId="77777777" w:rsidR="00D8240A" w:rsidRDefault="00000000">
      <w:pPr>
        <w:jc w:val="center"/>
        <w:rPr>
          <w:rFonts w:ascii="Times New Roman" w:eastAsia="Times New Roman" w:hAnsi="Times New Roman" w:cs="Times New Roman"/>
          <w:b/>
          <w:sz w:val="24"/>
          <w:szCs w:val="24"/>
        </w:rPr>
      </w:pPr>
      <w:r>
        <w:rPr>
          <w:noProof/>
        </w:rPr>
        <w:drawing>
          <wp:inline distT="0" distB="0" distL="0" distR="0" wp14:anchorId="3D719ABE" wp14:editId="4A4A507A">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19370" cy="1162212"/>
                    </a:xfrm>
                    <a:prstGeom prst="rect">
                      <a:avLst/>
                    </a:prstGeom>
                    <a:ln/>
                  </pic:spPr>
                </pic:pic>
              </a:graphicData>
            </a:graphic>
          </wp:inline>
        </w:drawing>
      </w:r>
    </w:p>
    <w:p w14:paraId="412B2B96" w14:textId="77777777" w:rsidR="00D8240A" w:rsidRDefault="00D8240A">
      <w:pPr>
        <w:jc w:val="center"/>
        <w:rPr>
          <w:rFonts w:ascii="Times New Roman" w:eastAsia="Times New Roman" w:hAnsi="Times New Roman" w:cs="Times New Roman"/>
          <w:b/>
          <w:sz w:val="24"/>
          <w:szCs w:val="24"/>
        </w:rPr>
      </w:pPr>
    </w:p>
    <w:p w14:paraId="30340012" w14:textId="77777777" w:rsidR="00D8240A" w:rsidRDefault="00D8240A">
      <w:pPr>
        <w:jc w:val="center"/>
        <w:rPr>
          <w:rFonts w:ascii="Times New Roman" w:eastAsia="Times New Roman" w:hAnsi="Times New Roman" w:cs="Times New Roman"/>
          <w:b/>
          <w:sz w:val="24"/>
          <w:szCs w:val="24"/>
        </w:rPr>
      </w:pPr>
    </w:p>
    <w:p w14:paraId="55F37F90"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7971AD06"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907A6BC" w14:textId="77777777" w:rsidR="00D8240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942EF8" w14:textId="106C1B37" w:rsidR="00D8240A" w:rsidRDefault="007067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January-202</w:t>
      </w:r>
      <w:r w:rsidR="00866D2D">
        <w:rPr>
          <w:rFonts w:ascii="Bookman Old Style" w:eastAsia="Bookman Old Style" w:hAnsi="Bookman Old Style" w:cs="Bookman Old Style"/>
          <w:b/>
          <w:sz w:val="32"/>
          <w:szCs w:val="32"/>
        </w:rPr>
        <w:t>5</w:t>
      </w:r>
    </w:p>
    <w:p w14:paraId="30DAD489" w14:textId="77777777" w:rsidR="00D8240A" w:rsidRDefault="00D8240A">
      <w:pPr>
        <w:jc w:val="center"/>
        <w:rPr>
          <w:rFonts w:ascii="Bookman Old Style" w:eastAsia="Bookman Old Style" w:hAnsi="Bookman Old Style" w:cs="Bookman Old Style"/>
          <w:b/>
          <w:sz w:val="32"/>
          <w:szCs w:val="32"/>
        </w:rPr>
      </w:pPr>
    </w:p>
    <w:p w14:paraId="56184996" w14:textId="77777777" w:rsidR="00D8240A" w:rsidRDefault="00D8240A">
      <w:pPr>
        <w:jc w:val="center"/>
        <w:rPr>
          <w:rFonts w:ascii="Bookman Old Style" w:eastAsia="Bookman Old Style" w:hAnsi="Bookman Old Style" w:cs="Bookman Old Style"/>
          <w:b/>
          <w:sz w:val="32"/>
          <w:szCs w:val="32"/>
        </w:rPr>
      </w:pPr>
    </w:p>
    <w:p w14:paraId="7CCBD3B5" w14:textId="77777777" w:rsidR="00D8240A" w:rsidRDefault="00D8240A">
      <w:pPr>
        <w:jc w:val="center"/>
        <w:rPr>
          <w:rFonts w:ascii="Bookman Old Style" w:eastAsia="Bookman Old Style" w:hAnsi="Bookman Old Style" w:cs="Bookman Old Style"/>
          <w:b/>
          <w:sz w:val="32"/>
          <w:szCs w:val="32"/>
        </w:rPr>
      </w:pPr>
    </w:p>
    <w:p w14:paraId="3285CD40" w14:textId="77777777" w:rsidR="00D8240A"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1FFE2FEA" wp14:editId="7580E471">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70AB8DDD" w14:textId="77777777" w:rsidR="00D8240A" w:rsidRDefault="00D8240A">
                            <w:pPr>
                              <w:textDirection w:val="btLr"/>
                            </w:pPr>
                          </w:p>
                        </w:txbxContent>
                      </wps:txbx>
                      <wps:bodyPr spcFirstLastPara="1" wrap="square" lIns="91425" tIns="91425" rIns="91425" bIns="91425" anchor="ctr" anchorCtr="0">
                        <a:noAutofit/>
                      </wps:bodyPr>
                    </wps:wsp>
                  </a:graphicData>
                </a:graphic>
              </wp:inline>
            </w:drawing>
          </mc:Choice>
          <mc:Fallback>
            <w:pict>
              <v:rect w14:anchorId="1FFE2FEA"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70AB8DDD" w14:textId="77777777" w:rsidR="00D8240A" w:rsidRDefault="00D8240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6CC8CB58" wp14:editId="6E2DD864">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452071" cy="1048891"/>
                    </a:xfrm>
                    <a:prstGeom prst="rect">
                      <a:avLst/>
                    </a:prstGeom>
                    <a:ln/>
                  </pic:spPr>
                </pic:pic>
              </a:graphicData>
            </a:graphic>
          </wp:inline>
        </w:drawing>
      </w:r>
    </w:p>
    <w:p w14:paraId="521FEBE3" w14:textId="77777777" w:rsidR="00D8240A"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DA942ED" w14:textId="77777777" w:rsidR="00D8240A"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5179414F" w14:textId="77777777" w:rsidR="00D8240A" w:rsidRDefault="00D8240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3CB4AEB" w14:textId="77777777" w:rsidR="00D8240A" w:rsidRDefault="00D8240A">
      <w:pPr>
        <w:pBdr>
          <w:top w:val="nil"/>
          <w:left w:val="nil"/>
          <w:bottom w:val="nil"/>
          <w:right w:val="nil"/>
          <w:between w:val="nil"/>
        </w:pBdr>
        <w:jc w:val="both"/>
        <w:rPr>
          <w:rFonts w:ascii="Times New Roman" w:eastAsia="Times New Roman" w:hAnsi="Times New Roman" w:cs="Times New Roman"/>
          <w:color w:val="000000"/>
          <w:sz w:val="24"/>
          <w:szCs w:val="24"/>
        </w:rPr>
      </w:pPr>
    </w:p>
    <w:p w14:paraId="1905DD55" w14:textId="18458CF0" w:rsidR="00D8240A"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866D2D">
        <w:rPr>
          <w:rFonts w:ascii="Times New Roman" w:eastAsia="Times New Roman" w:hAnsi="Times New Roman" w:cs="Times New Roman"/>
          <w:b/>
          <w:sz w:val="24"/>
          <w:szCs w:val="24"/>
        </w:rPr>
        <w:t>JARVIS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866D2D">
        <w:rPr>
          <w:rFonts w:ascii="Times New Roman" w:eastAsia="Times New Roman" w:hAnsi="Times New Roman" w:cs="Times New Roman"/>
          <w:b/>
          <w:sz w:val="24"/>
          <w:szCs w:val="24"/>
        </w:rPr>
        <w:t xml:space="preserve">MR. YOGESH LAHOUMI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Department of Computer Science and Engineering, Graphic Era (Deemed to be University), Dehradun.</w:t>
      </w:r>
    </w:p>
    <w:p w14:paraId="1108D60E" w14:textId="77777777" w:rsidR="00D8240A" w:rsidRDefault="00D8240A">
      <w:pPr>
        <w:spacing w:line="360" w:lineRule="auto"/>
        <w:jc w:val="both"/>
        <w:rPr>
          <w:rFonts w:ascii="Times New Roman" w:eastAsia="Times New Roman" w:hAnsi="Times New Roman" w:cs="Times New Roman"/>
          <w:sz w:val="24"/>
          <w:szCs w:val="24"/>
        </w:rPr>
      </w:pPr>
    </w:p>
    <w:p w14:paraId="1B089834" w14:textId="77777777" w:rsidR="00D8240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3C3B073" w14:textId="77777777" w:rsidR="00D8240A" w:rsidRDefault="00D8240A">
      <w:pPr>
        <w:spacing w:line="360" w:lineRule="auto"/>
        <w:ind w:left="720" w:firstLine="720"/>
        <w:jc w:val="both"/>
        <w:rPr>
          <w:rFonts w:ascii="Times New Roman" w:eastAsia="Times New Roman" w:hAnsi="Times New Roman" w:cs="Times New Roman"/>
          <w:sz w:val="24"/>
          <w:szCs w:val="24"/>
        </w:rPr>
      </w:pPr>
    </w:p>
    <w:p w14:paraId="7554F009" w14:textId="0ED08425" w:rsidR="00D8240A" w:rsidRDefault="00C9387D">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NIMISH VYAS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2021595</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6897551" w14:textId="77777777" w:rsidR="00D8240A" w:rsidRDefault="00D8240A">
      <w:pPr>
        <w:spacing w:line="360" w:lineRule="auto"/>
        <w:jc w:val="both"/>
        <w:rPr>
          <w:rFonts w:ascii="Bookman Old Style" w:eastAsia="Bookman Old Style" w:hAnsi="Bookman Old Style" w:cs="Bookman Old Style"/>
          <w:sz w:val="24"/>
          <w:szCs w:val="24"/>
        </w:rPr>
      </w:pPr>
    </w:p>
    <w:p w14:paraId="72667B91"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609F4D0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A5B0059"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0294B5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B3D4AB5"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96801CE"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61A2603"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54310367"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775C56BD" w14:textId="77777777" w:rsidR="00D8240A" w:rsidRDefault="00D8240A">
      <w:pPr>
        <w:pBdr>
          <w:bottom w:val="single" w:sz="12" w:space="1" w:color="000000"/>
        </w:pBdr>
        <w:spacing w:line="480" w:lineRule="auto"/>
        <w:jc w:val="center"/>
        <w:rPr>
          <w:rFonts w:ascii="Times New Roman" w:eastAsia="Times New Roman" w:hAnsi="Times New Roman" w:cs="Times New Roman"/>
          <w:b/>
          <w:sz w:val="36"/>
          <w:szCs w:val="36"/>
        </w:rPr>
      </w:pPr>
    </w:p>
    <w:p w14:paraId="2C788613" w14:textId="77777777" w:rsidR="00D8240A" w:rsidRPr="00D0220A" w:rsidRDefault="00000000">
      <w:pPr>
        <w:pBdr>
          <w:bottom w:val="single" w:sz="12" w:space="1" w:color="000000"/>
        </w:pBdr>
        <w:spacing w:line="480" w:lineRule="auto"/>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Table of Contents</w:t>
      </w:r>
    </w:p>
    <w:p w14:paraId="26BC52A8" w14:textId="77777777" w:rsidR="00D8240A" w:rsidRPr="00D0220A" w:rsidRDefault="00D8240A">
      <w:pPr>
        <w:jc w:val="center"/>
        <w:rPr>
          <w:b/>
          <w:sz w:val="36"/>
          <w:szCs w:val="36"/>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D8240A" w:rsidRPr="00D0220A" w14:paraId="73AD9271" w14:textId="77777777">
        <w:trPr>
          <w:trHeight w:val="449"/>
          <w:jc w:val="center"/>
        </w:trPr>
        <w:tc>
          <w:tcPr>
            <w:tcW w:w="1634" w:type="dxa"/>
          </w:tcPr>
          <w:p w14:paraId="21BBC303" w14:textId="77777777" w:rsidR="00D8240A" w:rsidRPr="00D0220A" w:rsidRDefault="00000000">
            <w:pPr>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Chapter No.</w:t>
            </w:r>
          </w:p>
        </w:tc>
        <w:tc>
          <w:tcPr>
            <w:tcW w:w="4449" w:type="dxa"/>
          </w:tcPr>
          <w:p w14:paraId="3B35049C" w14:textId="77777777" w:rsidR="00D8240A" w:rsidRPr="00D0220A" w:rsidRDefault="00000000">
            <w:pPr>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Description</w:t>
            </w:r>
          </w:p>
        </w:tc>
        <w:tc>
          <w:tcPr>
            <w:tcW w:w="1290" w:type="dxa"/>
          </w:tcPr>
          <w:p w14:paraId="7BFEA930" w14:textId="77777777" w:rsidR="00D8240A" w:rsidRPr="00D0220A" w:rsidRDefault="00000000">
            <w:pPr>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Page No.</w:t>
            </w:r>
          </w:p>
        </w:tc>
      </w:tr>
      <w:tr w:rsidR="00D8240A" w:rsidRPr="00D0220A" w14:paraId="6D8BE404" w14:textId="77777777">
        <w:trPr>
          <w:trHeight w:val="433"/>
          <w:jc w:val="center"/>
        </w:trPr>
        <w:tc>
          <w:tcPr>
            <w:tcW w:w="1634" w:type="dxa"/>
          </w:tcPr>
          <w:p w14:paraId="64D7EA91" w14:textId="77777777" w:rsidR="00D8240A" w:rsidRPr="00D0220A" w:rsidRDefault="00000000" w:rsidP="00CF419A">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1</w:t>
            </w:r>
          </w:p>
        </w:tc>
        <w:tc>
          <w:tcPr>
            <w:tcW w:w="4449" w:type="dxa"/>
          </w:tcPr>
          <w:p w14:paraId="4A4E9DB5" w14:textId="3F9DF89A"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 xml:space="preserve">Introduction </w:t>
            </w:r>
            <w:r w:rsidR="00503615">
              <w:rPr>
                <w:rFonts w:ascii="Times New Roman" w:eastAsia="Times New Roman" w:hAnsi="Times New Roman" w:cs="Times New Roman"/>
                <w:sz w:val="36"/>
                <w:szCs w:val="36"/>
              </w:rPr>
              <w:t xml:space="preserve">                    1-2</w:t>
            </w:r>
          </w:p>
        </w:tc>
        <w:tc>
          <w:tcPr>
            <w:tcW w:w="1290" w:type="dxa"/>
          </w:tcPr>
          <w:p w14:paraId="45050B36" w14:textId="77777777" w:rsidR="00D8240A" w:rsidRPr="00D0220A" w:rsidRDefault="00D8240A">
            <w:pPr>
              <w:jc w:val="center"/>
              <w:rPr>
                <w:rFonts w:ascii="Times New Roman" w:eastAsia="Times New Roman" w:hAnsi="Times New Roman" w:cs="Times New Roman"/>
                <w:b/>
                <w:sz w:val="36"/>
                <w:szCs w:val="36"/>
              </w:rPr>
            </w:pPr>
          </w:p>
        </w:tc>
      </w:tr>
      <w:tr w:rsidR="00D8240A" w:rsidRPr="00D0220A" w14:paraId="522709F7" w14:textId="77777777">
        <w:trPr>
          <w:trHeight w:val="433"/>
          <w:jc w:val="center"/>
        </w:trPr>
        <w:tc>
          <w:tcPr>
            <w:tcW w:w="1634" w:type="dxa"/>
          </w:tcPr>
          <w:p w14:paraId="2AB75FA5" w14:textId="77777777" w:rsidR="00D8240A" w:rsidRPr="00D0220A" w:rsidRDefault="00000000">
            <w:pPr>
              <w:jc w:val="cente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2</w:t>
            </w:r>
          </w:p>
        </w:tc>
        <w:tc>
          <w:tcPr>
            <w:tcW w:w="4449" w:type="dxa"/>
          </w:tcPr>
          <w:p w14:paraId="57DD0FE3" w14:textId="69DE17BF"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Literature Survey</w:t>
            </w:r>
            <w:r w:rsidR="00503615">
              <w:rPr>
                <w:rFonts w:ascii="Times New Roman" w:eastAsia="Times New Roman" w:hAnsi="Times New Roman" w:cs="Times New Roman"/>
                <w:sz w:val="36"/>
                <w:szCs w:val="36"/>
              </w:rPr>
              <w:t xml:space="preserve">             3-6</w:t>
            </w:r>
          </w:p>
        </w:tc>
        <w:tc>
          <w:tcPr>
            <w:tcW w:w="1290" w:type="dxa"/>
          </w:tcPr>
          <w:p w14:paraId="56B7543A" w14:textId="77777777" w:rsidR="00D8240A" w:rsidRPr="00D0220A" w:rsidRDefault="00D8240A">
            <w:pPr>
              <w:jc w:val="center"/>
              <w:rPr>
                <w:rFonts w:ascii="Times New Roman" w:eastAsia="Times New Roman" w:hAnsi="Times New Roman" w:cs="Times New Roman"/>
                <w:b/>
                <w:sz w:val="36"/>
                <w:szCs w:val="36"/>
              </w:rPr>
            </w:pPr>
          </w:p>
        </w:tc>
      </w:tr>
      <w:tr w:rsidR="00D8240A" w:rsidRPr="00D0220A" w14:paraId="5D5FB3B7" w14:textId="77777777">
        <w:trPr>
          <w:trHeight w:val="433"/>
          <w:jc w:val="center"/>
        </w:trPr>
        <w:tc>
          <w:tcPr>
            <w:tcW w:w="1634" w:type="dxa"/>
          </w:tcPr>
          <w:p w14:paraId="3EB61ADA" w14:textId="77777777" w:rsidR="00D8240A" w:rsidRPr="00D0220A" w:rsidRDefault="00000000">
            <w:pPr>
              <w:jc w:val="cente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3</w:t>
            </w:r>
          </w:p>
        </w:tc>
        <w:tc>
          <w:tcPr>
            <w:tcW w:w="4449" w:type="dxa"/>
          </w:tcPr>
          <w:p w14:paraId="6B30FA07" w14:textId="15A4A6B4"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Methodology</w:t>
            </w:r>
            <w:r w:rsidR="00503615">
              <w:rPr>
                <w:rFonts w:ascii="Times New Roman" w:eastAsia="Times New Roman" w:hAnsi="Times New Roman" w:cs="Times New Roman"/>
                <w:sz w:val="36"/>
                <w:szCs w:val="36"/>
              </w:rPr>
              <w:t xml:space="preserve">                    7-8</w:t>
            </w:r>
          </w:p>
        </w:tc>
        <w:tc>
          <w:tcPr>
            <w:tcW w:w="1290" w:type="dxa"/>
          </w:tcPr>
          <w:p w14:paraId="50F4E0C5" w14:textId="77777777" w:rsidR="00D8240A" w:rsidRPr="00D0220A" w:rsidRDefault="00D8240A">
            <w:pPr>
              <w:jc w:val="center"/>
              <w:rPr>
                <w:rFonts w:ascii="Times New Roman" w:eastAsia="Times New Roman" w:hAnsi="Times New Roman" w:cs="Times New Roman"/>
                <w:b/>
                <w:sz w:val="36"/>
                <w:szCs w:val="36"/>
              </w:rPr>
            </w:pPr>
          </w:p>
        </w:tc>
      </w:tr>
      <w:tr w:rsidR="00D8240A" w:rsidRPr="00D0220A" w14:paraId="387F2D0B" w14:textId="77777777">
        <w:trPr>
          <w:trHeight w:val="449"/>
          <w:jc w:val="center"/>
        </w:trPr>
        <w:tc>
          <w:tcPr>
            <w:tcW w:w="1634" w:type="dxa"/>
          </w:tcPr>
          <w:p w14:paraId="3B7E5EA1" w14:textId="77777777" w:rsidR="00D8240A" w:rsidRPr="00D0220A" w:rsidRDefault="00000000">
            <w:pPr>
              <w:jc w:val="cente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4</w:t>
            </w:r>
          </w:p>
        </w:tc>
        <w:tc>
          <w:tcPr>
            <w:tcW w:w="4449" w:type="dxa"/>
          </w:tcPr>
          <w:p w14:paraId="7A011695" w14:textId="6EA1DAC0" w:rsidR="00CF419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Result and Discussion</w:t>
            </w:r>
            <w:r w:rsidR="00CF419A">
              <w:rPr>
                <w:rFonts w:ascii="Times New Roman" w:eastAsia="Times New Roman" w:hAnsi="Times New Roman" w:cs="Times New Roman"/>
                <w:sz w:val="36"/>
                <w:szCs w:val="36"/>
              </w:rPr>
              <w:t xml:space="preserve">    9-10</w:t>
            </w:r>
          </w:p>
        </w:tc>
        <w:tc>
          <w:tcPr>
            <w:tcW w:w="1290" w:type="dxa"/>
          </w:tcPr>
          <w:p w14:paraId="16CC5901" w14:textId="77777777" w:rsidR="00D8240A" w:rsidRPr="00D0220A" w:rsidRDefault="00D8240A">
            <w:pPr>
              <w:jc w:val="center"/>
              <w:rPr>
                <w:rFonts w:ascii="Times New Roman" w:eastAsia="Times New Roman" w:hAnsi="Times New Roman" w:cs="Times New Roman"/>
                <w:b/>
                <w:sz w:val="36"/>
                <w:szCs w:val="36"/>
              </w:rPr>
            </w:pPr>
          </w:p>
        </w:tc>
      </w:tr>
      <w:tr w:rsidR="00D8240A" w:rsidRPr="00D0220A" w14:paraId="3B4DF35F" w14:textId="77777777">
        <w:trPr>
          <w:trHeight w:val="449"/>
          <w:jc w:val="center"/>
        </w:trPr>
        <w:tc>
          <w:tcPr>
            <w:tcW w:w="1634" w:type="dxa"/>
          </w:tcPr>
          <w:p w14:paraId="01EFC2E3" w14:textId="77777777" w:rsidR="00D8240A" w:rsidRPr="00D0220A" w:rsidRDefault="00000000">
            <w:pPr>
              <w:jc w:val="cente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Chapter 5</w:t>
            </w:r>
          </w:p>
        </w:tc>
        <w:tc>
          <w:tcPr>
            <w:tcW w:w="4449" w:type="dxa"/>
          </w:tcPr>
          <w:p w14:paraId="6614214E" w14:textId="77777777"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Conclusion and Future Work</w:t>
            </w:r>
          </w:p>
        </w:tc>
        <w:tc>
          <w:tcPr>
            <w:tcW w:w="1290" w:type="dxa"/>
          </w:tcPr>
          <w:p w14:paraId="2D4E98F0" w14:textId="140889C7" w:rsidR="00D8240A" w:rsidRPr="00D0220A" w:rsidRDefault="00CF419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11-12</w:t>
            </w:r>
          </w:p>
        </w:tc>
      </w:tr>
      <w:tr w:rsidR="00D8240A" w:rsidRPr="00D0220A" w14:paraId="41785CC6" w14:textId="77777777">
        <w:trPr>
          <w:trHeight w:val="433"/>
          <w:jc w:val="center"/>
        </w:trPr>
        <w:tc>
          <w:tcPr>
            <w:tcW w:w="1634" w:type="dxa"/>
          </w:tcPr>
          <w:p w14:paraId="387E6897" w14:textId="77777777" w:rsidR="00D8240A" w:rsidRPr="00D0220A" w:rsidRDefault="00D8240A">
            <w:pPr>
              <w:jc w:val="center"/>
              <w:rPr>
                <w:rFonts w:ascii="Times New Roman" w:eastAsia="Times New Roman" w:hAnsi="Times New Roman" w:cs="Times New Roman"/>
                <w:sz w:val="36"/>
                <w:szCs w:val="36"/>
              </w:rPr>
            </w:pPr>
          </w:p>
        </w:tc>
        <w:tc>
          <w:tcPr>
            <w:tcW w:w="4449" w:type="dxa"/>
          </w:tcPr>
          <w:p w14:paraId="647F43F7" w14:textId="77777777" w:rsidR="00D8240A" w:rsidRPr="00D0220A" w:rsidRDefault="00000000">
            <w:pPr>
              <w:rPr>
                <w:rFonts w:ascii="Times New Roman" w:eastAsia="Times New Roman" w:hAnsi="Times New Roman" w:cs="Times New Roman"/>
                <w:sz w:val="36"/>
                <w:szCs w:val="36"/>
              </w:rPr>
            </w:pPr>
            <w:r w:rsidRPr="00D0220A">
              <w:rPr>
                <w:rFonts w:ascii="Times New Roman" w:eastAsia="Times New Roman" w:hAnsi="Times New Roman" w:cs="Times New Roman"/>
                <w:sz w:val="36"/>
                <w:szCs w:val="36"/>
              </w:rPr>
              <w:t>References</w:t>
            </w:r>
          </w:p>
        </w:tc>
        <w:tc>
          <w:tcPr>
            <w:tcW w:w="1290" w:type="dxa"/>
          </w:tcPr>
          <w:p w14:paraId="015F5624" w14:textId="77777777" w:rsidR="00D8240A" w:rsidRPr="00D0220A" w:rsidRDefault="00D8240A">
            <w:pPr>
              <w:jc w:val="center"/>
              <w:rPr>
                <w:rFonts w:ascii="Times New Roman" w:eastAsia="Times New Roman" w:hAnsi="Times New Roman" w:cs="Times New Roman"/>
                <w:b/>
                <w:sz w:val="36"/>
                <w:szCs w:val="36"/>
              </w:rPr>
            </w:pPr>
          </w:p>
        </w:tc>
      </w:tr>
    </w:tbl>
    <w:p w14:paraId="418BEC86" w14:textId="77777777" w:rsidR="00D8240A" w:rsidRDefault="00D8240A">
      <w:pPr>
        <w:jc w:val="center"/>
        <w:rPr>
          <w:b/>
        </w:rPr>
      </w:pPr>
    </w:p>
    <w:p w14:paraId="2FFDB8C2" w14:textId="77777777" w:rsidR="00D8240A" w:rsidRDefault="00D8240A">
      <w:pPr>
        <w:spacing w:line="480" w:lineRule="auto"/>
        <w:jc w:val="center"/>
        <w:rPr>
          <w:rFonts w:ascii="Bookman Old Style" w:eastAsia="Bookman Old Style" w:hAnsi="Bookman Old Style" w:cs="Bookman Old Style"/>
          <w:sz w:val="32"/>
          <w:szCs w:val="32"/>
        </w:rPr>
      </w:pPr>
    </w:p>
    <w:p w14:paraId="33A5A96B" w14:textId="77777777" w:rsidR="00D8240A" w:rsidRDefault="00D8240A">
      <w:pPr>
        <w:spacing w:line="480" w:lineRule="auto"/>
        <w:jc w:val="center"/>
        <w:rPr>
          <w:rFonts w:ascii="Bookman Old Style" w:eastAsia="Bookman Old Style" w:hAnsi="Bookman Old Style" w:cs="Bookman Old Style"/>
          <w:sz w:val="32"/>
          <w:szCs w:val="32"/>
        </w:rPr>
      </w:pPr>
    </w:p>
    <w:p w14:paraId="75613786" w14:textId="77777777" w:rsidR="00D8240A" w:rsidRDefault="00D8240A">
      <w:pPr>
        <w:spacing w:line="480" w:lineRule="auto"/>
        <w:jc w:val="center"/>
        <w:rPr>
          <w:rFonts w:ascii="Bookman Old Style" w:eastAsia="Bookman Old Style" w:hAnsi="Bookman Old Style" w:cs="Bookman Old Style"/>
          <w:sz w:val="32"/>
          <w:szCs w:val="32"/>
        </w:rPr>
      </w:pPr>
    </w:p>
    <w:p w14:paraId="2D9BFEBA" w14:textId="77777777" w:rsidR="00D8240A" w:rsidRDefault="00D8240A">
      <w:pPr>
        <w:spacing w:line="480" w:lineRule="auto"/>
        <w:jc w:val="center"/>
        <w:rPr>
          <w:rFonts w:ascii="Bookman Old Style" w:eastAsia="Bookman Old Style" w:hAnsi="Bookman Old Style" w:cs="Bookman Old Style"/>
          <w:sz w:val="32"/>
          <w:szCs w:val="32"/>
        </w:rPr>
      </w:pPr>
    </w:p>
    <w:p w14:paraId="5487E08A" w14:textId="77777777" w:rsidR="00D8240A" w:rsidRDefault="00D8240A">
      <w:pPr>
        <w:spacing w:line="480" w:lineRule="auto"/>
        <w:jc w:val="center"/>
        <w:rPr>
          <w:rFonts w:ascii="Bookman Old Style" w:eastAsia="Bookman Old Style" w:hAnsi="Bookman Old Style" w:cs="Bookman Old Style"/>
          <w:sz w:val="32"/>
          <w:szCs w:val="32"/>
        </w:rPr>
      </w:pPr>
    </w:p>
    <w:p w14:paraId="7BBDE618" w14:textId="77777777" w:rsidR="00D8240A" w:rsidRDefault="00D8240A">
      <w:pPr>
        <w:spacing w:line="480" w:lineRule="auto"/>
        <w:jc w:val="center"/>
        <w:rPr>
          <w:rFonts w:ascii="Bookman Old Style" w:eastAsia="Bookman Old Style" w:hAnsi="Bookman Old Style" w:cs="Bookman Old Style"/>
          <w:sz w:val="32"/>
          <w:szCs w:val="32"/>
        </w:rPr>
      </w:pPr>
    </w:p>
    <w:p w14:paraId="3F31305D" w14:textId="77777777" w:rsidR="00D8240A" w:rsidRDefault="00D8240A">
      <w:pPr>
        <w:spacing w:line="480" w:lineRule="auto"/>
        <w:jc w:val="center"/>
        <w:rPr>
          <w:rFonts w:ascii="Bookman Old Style" w:eastAsia="Bookman Old Style" w:hAnsi="Bookman Old Style" w:cs="Bookman Old Style"/>
          <w:sz w:val="32"/>
          <w:szCs w:val="32"/>
        </w:rPr>
      </w:pPr>
    </w:p>
    <w:p w14:paraId="5D192D2F" w14:textId="77777777" w:rsidR="00D8240A" w:rsidRDefault="00D8240A">
      <w:pPr>
        <w:spacing w:line="480" w:lineRule="auto"/>
        <w:jc w:val="center"/>
        <w:rPr>
          <w:rFonts w:ascii="Bookman Old Style" w:eastAsia="Bookman Old Style" w:hAnsi="Bookman Old Style" w:cs="Bookman Old Style"/>
          <w:sz w:val="32"/>
          <w:szCs w:val="32"/>
        </w:rPr>
      </w:pPr>
    </w:p>
    <w:p w14:paraId="29E75644" w14:textId="77777777" w:rsidR="00D8240A" w:rsidRDefault="00D8240A">
      <w:pPr>
        <w:spacing w:line="480" w:lineRule="auto"/>
        <w:jc w:val="center"/>
        <w:rPr>
          <w:rFonts w:ascii="Bookman Old Style" w:eastAsia="Bookman Old Style" w:hAnsi="Bookman Old Style" w:cs="Bookman Old Style"/>
          <w:sz w:val="32"/>
          <w:szCs w:val="32"/>
        </w:rPr>
      </w:pPr>
    </w:p>
    <w:p w14:paraId="2AE541A6" w14:textId="77777777" w:rsidR="00D8240A" w:rsidRDefault="00D8240A">
      <w:pPr>
        <w:spacing w:line="480" w:lineRule="auto"/>
        <w:jc w:val="center"/>
        <w:rPr>
          <w:rFonts w:ascii="Bookman Old Style" w:eastAsia="Bookman Old Style" w:hAnsi="Bookman Old Style" w:cs="Bookman Old Style"/>
          <w:sz w:val="32"/>
          <w:szCs w:val="32"/>
        </w:rPr>
      </w:pPr>
    </w:p>
    <w:p w14:paraId="38145A11" w14:textId="77777777" w:rsidR="00D8240A" w:rsidRDefault="00D8240A">
      <w:pPr>
        <w:spacing w:line="480" w:lineRule="auto"/>
        <w:jc w:val="center"/>
        <w:rPr>
          <w:rFonts w:ascii="Bookman Old Style" w:eastAsia="Bookman Old Style" w:hAnsi="Bookman Old Style" w:cs="Bookman Old Style"/>
          <w:sz w:val="32"/>
          <w:szCs w:val="32"/>
        </w:rPr>
        <w:sectPr w:rsidR="00D8240A" w:rsidSect="007E1C25">
          <w:footerReference w:type="default" r:id="rId12"/>
          <w:pgSz w:w="11906" w:h="16838"/>
          <w:pgMar w:top="1440" w:right="1440" w:bottom="1440" w:left="1440" w:header="720" w:footer="720" w:gutter="0"/>
          <w:pgNumType w:start="1"/>
          <w:cols w:space="720"/>
        </w:sectPr>
      </w:pPr>
    </w:p>
    <w:p w14:paraId="7FD01311" w14:textId="77777777"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C786BA8" w14:textId="77777777" w:rsidR="00D8240A" w:rsidRPr="00D0220A" w:rsidRDefault="00000000">
      <w:pPr>
        <w:spacing w:line="480" w:lineRule="auto"/>
        <w:jc w:val="center"/>
        <w:rPr>
          <w:rFonts w:ascii="Times New Roman" w:eastAsia="Times New Roman" w:hAnsi="Times New Roman" w:cs="Times New Roman"/>
          <w:b/>
          <w:sz w:val="36"/>
          <w:szCs w:val="36"/>
        </w:rPr>
      </w:pPr>
      <w:r w:rsidRPr="00D0220A">
        <w:rPr>
          <w:rFonts w:ascii="Times New Roman" w:eastAsia="Times New Roman" w:hAnsi="Times New Roman" w:cs="Times New Roman"/>
          <w:b/>
          <w:sz w:val="36"/>
          <w:szCs w:val="36"/>
        </w:rPr>
        <w:t xml:space="preserve">Introduction </w:t>
      </w:r>
    </w:p>
    <w:p w14:paraId="50D577FC" w14:textId="56BEAC31" w:rsidR="00A7693E" w:rsidRPr="00EA4843" w:rsidRDefault="00EA4843">
      <w:pPr>
        <w:spacing w:line="480" w:lineRule="auto"/>
        <w:jc w:val="both"/>
        <w:rPr>
          <w:rFonts w:ascii="Times New Roman" w:eastAsia="Times New Roman" w:hAnsi="Times New Roman" w:cs="Times New Roman"/>
          <w:sz w:val="28"/>
          <w:szCs w:val="28"/>
        </w:rPr>
      </w:pP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Artificial  Intelligence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used  with  machines,  it  shows  us  the  capability  of thinking like humans. In this, a computer system is designed in such a way that typically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requires  interaction</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human.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we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know  Python  is  an  emerging  language  so  it becomes easy  to  write a  script for Voice Assistant in Python.  The instructions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assistant can be handled as per the requirement of user. Speech recognition is the Alexa,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Siri,  etc.</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Python</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there  is  an  API  called  Speech  Recognition  which  allows  us  to convert speech into text. It was an interesting task to make my own assistant. It became easier to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  emails</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without typing any  word,  Searching on  Google without opening the  browser, and  performing  many  other daily tasks  like  playing  music,  opening your favorite  IDE  with  the  help  of  a  single  voice  command.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current  scenario, advancement  in  technologies  are  such  that  they  can  perform  any  task  with  same effectiveness or can say more effectively than us. By making this project, I realized that the concept of AI in every field is decreasing human effort and saving time.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the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voice  assistant  is  using  Artificial  Intelligence  hence  the  result  that  it  is providing  are  highly  accurate  and  efficient.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assistant</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help  to  reduce  human effort  and  consumes  time  while  performing  any  </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task,  they  removed  the  concept  of typing completely and behave as another individual to whom we are talking and asking to perform task. The assistant is no less than a human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assistant</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we can say that this is more effective and efficient to perform any task. The libraries and packages used to make this assistant focuses on the time complexities and reduces time. The functionalities include ,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  and</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technologies  used  are  PyCharm  IDE  for  making  this  project,  and  I created all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files in PyCharm. Along with this I used following modules and libraries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my</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pyttsx</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SpeechRecognition</w:t>
      </w:r>
      <w:proofErr w:type="spellEnd"/>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Datetime,  Wikipedia,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Smtplib</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pywhatkit</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pyjokes</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pyPDF2,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pyautogui</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pyQt</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etc. I have created a live GUI for interacting with the JARVIS as it gives a design and interesting look while having the conversation.</w:t>
      </w:r>
      <w:r w:rsidR="00A7693E" w:rsidRPr="00036D82">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FBAAFF" w14:textId="77777777" w:rsidR="00D8240A" w:rsidRDefault="00D8240A">
      <w:pPr>
        <w:spacing w:line="480" w:lineRule="auto"/>
        <w:jc w:val="both"/>
        <w:rPr>
          <w:rFonts w:ascii="Times New Roman" w:eastAsia="Times New Roman" w:hAnsi="Times New Roman" w:cs="Times New Roman"/>
        </w:rPr>
      </w:pPr>
    </w:p>
    <w:p w14:paraId="5ADBC6C9" w14:textId="77777777" w:rsidR="00D8240A" w:rsidRDefault="00D8240A">
      <w:pPr>
        <w:spacing w:line="480" w:lineRule="auto"/>
        <w:jc w:val="both"/>
        <w:rPr>
          <w:rFonts w:ascii="Bookman Old Style" w:eastAsia="Bookman Old Style" w:hAnsi="Bookman Old Style" w:cs="Bookman Old Style"/>
          <w:sz w:val="32"/>
          <w:szCs w:val="32"/>
        </w:rPr>
      </w:pPr>
    </w:p>
    <w:p w14:paraId="3C65F82B" w14:textId="77777777" w:rsidR="00D8240A" w:rsidRDefault="00D8240A">
      <w:pPr>
        <w:spacing w:line="480" w:lineRule="auto"/>
        <w:jc w:val="both"/>
        <w:rPr>
          <w:rFonts w:ascii="Bookman Old Style" w:eastAsia="Bookman Old Style" w:hAnsi="Bookman Old Style" w:cs="Bookman Old Style"/>
          <w:sz w:val="32"/>
          <w:szCs w:val="32"/>
        </w:rPr>
      </w:pPr>
    </w:p>
    <w:p w14:paraId="2EEE59B9" w14:textId="77777777" w:rsidR="00D8240A" w:rsidRDefault="00D8240A">
      <w:pPr>
        <w:spacing w:line="480" w:lineRule="auto"/>
        <w:jc w:val="both"/>
        <w:rPr>
          <w:rFonts w:ascii="Bookman Old Style" w:eastAsia="Bookman Old Style" w:hAnsi="Bookman Old Style" w:cs="Bookman Old Style"/>
          <w:sz w:val="32"/>
          <w:szCs w:val="32"/>
        </w:rPr>
      </w:pPr>
    </w:p>
    <w:p w14:paraId="08F4C85B" w14:textId="77777777" w:rsidR="00D8240A" w:rsidRDefault="00D8240A">
      <w:pPr>
        <w:spacing w:line="480" w:lineRule="auto"/>
        <w:jc w:val="both"/>
        <w:rPr>
          <w:rFonts w:ascii="Bookman Old Style" w:eastAsia="Bookman Old Style" w:hAnsi="Bookman Old Style" w:cs="Bookman Old Style"/>
          <w:sz w:val="32"/>
          <w:szCs w:val="32"/>
        </w:rPr>
      </w:pPr>
    </w:p>
    <w:p w14:paraId="31B6FCBD" w14:textId="77777777" w:rsidR="00D8240A" w:rsidRDefault="00D8240A">
      <w:pPr>
        <w:spacing w:line="480" w:lineRule="auto"/>
        <w:jc w:val="both"/>
        <w:rPr>
          <w:rFonts w:ascii="Bookman Old Style" w:eastAsia="Bookman Old Style" w:hAnsi="Bookman Old Style" w:cs="Bookman Old Style"/>
          <w:sz w:val="32"/>
          <w:szCs w:val="32"/>
        </w:rPr>
      </w:pPr>
    </w:p>
    <w:p w14:paraId="540AA28B" w14:textId="77777777" w:rsidR="00D8240A" w:rsidRDefault="00D8240A">
      <w:pPr>
        <w:spacing w:line="480" w:lineRule="auto"/>
        <w:jc w:val="both"/>
        <w:rPr>
          <w:rFonts w:ascii="Times New Roman" w:eastAsia="Times New Roman" w:hAnsi="Times New Roman" w:cs="Times New Roman"/>
          <w:b/>
          <w:sz w:val="28"/>
          <w:szCs w:val="28"/>
        </w:rPr>
      </w:pPr>
    </w:p>
    <w:p w14:paraId="370A9E11" w14:textId="77777777"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14:paraId="2D5EB769" w14:textId="77777777" w:rsidR="00D8240A" w:rsidRPr="00036D82" w:rsidRDefault="00000000">
      <w:pPr>
        <w:spacing w:line="480" w:lineRule="auto"/>
        <w:jc w:val="center"/>
        <w:rPr>
          <w:rFonts w:ascii="Times New Roman" w:eastAsia="Times New Roman" w:hAnsi="Times New Roman" w:cs="Times New Roman"/>
          <w:b/>
          <w:sz w:val="36"/>
          <w:szCs w:val="36"/>
        </w:rPr>
      </w:pPr>
      <w:r w:rsidRPr="00036D82">
        <w:rPr>
          <w:rFonts w:ascii="Times New Roman" w:eastAsia="Times New Roman" w:hAnsi="Times New Roman" w:cs="Times New Roman"/>
          <w:b/>
          <w:sz w:val="36"/>
          <w:szCs w:val="36"/>
        </w:rPr>
        <w:t>Literature Survey</w:t>
      </w:r>
    </w:p>
    <w:p w14:paraId="17ED1C01" w14:textId="77777777" w:rsidR="008D7D66" w:rsidRPr="00036D82" w:rsidRDefault="008D7D66">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PRESENT SYSTEM  </w:t>
      </w:r>
    </w:p>
    <w:p w14:paraId="25AF0AB1" w14:textId="7B697652" w:rsidR="00D8240A" w:rsidRDefault="008D7D66">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are familiar with many existing voice assistants like Alexa, Siri, Google Assistant, Cortana which uses concept of language processing, and voice recognition. They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listens</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command given by the user as per their requirements and performs that specific function in a very efficient and effective manner.  As these voice assistants are using Artificial Intelligence hence the result that they are providing are highly accurate and efficient. These assistants can help to reduce human effort and consumes time while performing any task, they removed the concept of typing completely and behave as another individual to whom we are talking and asking to perform task. These assistants are no less than a human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assistant</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 we can say that they are more effective and efficient to perform any task. The algorithm used to make these assistant focuses on the time complexities and reduces time.  But for using these assistants one should have an account (like Google account for Google assistant, </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Microsoft account for Cortana) and can use it with internet connection only because these assistants are going to work with internet connectivity. They are integrated with many devices like, phones, laptops, and speakers etc.   1.2 PROPOSED SYSTEM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was</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interesting  task  to  make  my  own  assistant.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became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easier  to  send emails  without  typing  any  word,  Searching  on  Google  without  opening  the  browser, and performing many other daily tasks like playing music, opening your favorite IDE with the help of a single voice command. Jarvis is different from other traditional voice assistants in terms that it is specific to desktop and user does not need to make account to use this, it does not require any internet connection while getting the instructions to perform any specific task.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IDE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used  in  this  project  is  PyCharm.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python  files  were  created  in PyCharm  and all the  necessary  packages  were easily installable in  this  IDE.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this</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following  modules  and  libraries  were  used  i.e.  pyttsx</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SpeechRecognition</w:t>
      </w:r>
      <w:proofErr w:type="spellEnd"/>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Datetime,  Wikipedia,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Smtplib</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pywhatkit</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pyjokes</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pyPDF2,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pyautogui</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pyQt</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etc.  I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created</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live  GUI  for  interacting  with  the  JARVIS  as  it  gives  a  design  and interesting look while having the conversation.  With the advancement JARVIS can perform any task with same effectiveness or can say more effectively than us. By making this project, I realized that the concept of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AI  in</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every  field  is  decreasing  human  effort  and  saving  time.  Functionalities  of  this project include,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w:t>
      </w:r>
    </w:p>
    <w:p w14:paraId="08FFAB28" w14:textId="77777777" w:rsidR="00036D82" w:rsidRDefault="00036D82">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ABDC2" w14:textId="77777777" w:rsidR="00036D82" w:rsidRPr="00036D82" w:rsidRDefault="00036D82">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PROPOSED SYSTEM </w:t>
      </w:r>
    </w:p>
    <w:p w14:paraId="1CC49C79" w14:textId="3B971B9A" w:rsidR="00036D82" w:rsidRPr="00036D82" w:rsidRDefault="00036D82">
      <w:pPr>
        <w:spacing w:line="480" w:lineRule="auto"/>
        <w:jc w:val="center"/>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was</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  interesting  task  to  make  my  own  assistant.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became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easier  to  send emails  without  typing  any  word,  Searching  on  Google  without  opening  the  browser, and performing many other daily tasks like playing music, opening your favorite IDE with the help of a single voice command. Jarvis is different from other traditional voice assistants in terms that it is specific to desktop and user does not need to make account to use this, it does not require any internet connection while getting the instructions to perform any specific task.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IDE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used  in  this  project  is  PyCharm.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python  files  were  created  in PyCharm  and all the  necessary  packages  were easily installable in  this  IDE.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this</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project  following  modules  and  libraries  </w:t>
      </w:r>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were  used  i.e.  pyttsx</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SpeechRecognition</w:t>
      </w:r>
      <w:proofErr w:type="spellEnd"/>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Datetime,  Wikipedia,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Smtplib</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pywhatkit</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pyjokes</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pyPDF2,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pyautogui</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pyQt</w:t>
      </w:r>
      <w:proofErr w:type="spell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etc.  I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have  created</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live  GUI  for  interacting  with  the  JARVIS  as  it  gives  a  design  and interesting look while having the conversation.  With the advancement JARVIS can perform any task with same effectiveness or can say more effectively than us. By making this project, I realized that the concept of </w:t>
      </w:r>
      <w:proofErr w:type="gramStart"/>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  in</w:t>
      </w:r>
      <w:proofErr w:type="gramEnd"/>
      <w:r w:rsidRPr="00036D82">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every  field  is  decreasing  human  effort  and  saving  time.  Functionalities  of  this project include,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w:t>
      </w:r>
    </w:p>
    <w:p w14:paraId="14BC2FEC" w14:textId="77777777" w:rsidR="00D8240A" w:rsidRDefault="00D8240A">
      <w:pPr>
        <w:spacing w:line="480" w:lineRule="auto"/>
        <w:jc w:val="both"/>
        <w:rPr>
          <w:rFonts w:ascii="Times New Roman" w:eastAsia="Times New Roman" w:hAnsi="Times New Roman" w:cs="Times New Roman"/>
          <w:b/>
          <w:sz w:val="32"/>
          <w:szCs w:val="32"/>
        </w:rPr>
      </w:pPr>
    </w:p>
    <w:p w14:paraId="12871F7E" w14:textId="77777777" w:rsidR="00D8240A" w:rsidRDefault="00D8240A">
      <w:pPr>
        <w:spacing w:line="480" w:lineRule="auto"/>
        <w:jc w:val="both"/>
        <w:rPr>
          <w:rFonts w:ascii="Times New Roman" w:eastAsia="Times New Roman" w:hAnsi="Times New Roman" w:cs="Times New Roman"/>
          <w:b/>
          <w:sz w:val="32"/>
          <w:szCs w:val="32"/>
        </w:rPr>
      </w:pPr>
    </w:p>
    <w:p w14:paraId="64CFE56F" w14:textId="77777777" w:rsidR="00D8240A" w:rsidRDefault="00D8240A">
      <w:pPr>
        <w:spacing w:line="480" w:lineRule="auto"/>
        <w:jc w:val="both"/>
        <w:rPr>
          <w:rFonts w:ascii="Times New Roman" w:eastAsia="Times New Roman" w:hAnsi="Times New Roman" w:cs="Times New Roman"/>
          <w:b/>
          <w:sz w:val="32"/>
          <w:szCs w:val="32"/>
        </w:rPr>
      </w:pPr>
    </w:p>
    <w:p w14:paraId="16A1CA2A" w14:textId="77777777" w:rsidR="00D8240A" w:rsidRDefault="00D8240A">
      <w:pPr>
        <w:spacing w:line="480" w:lineRule="auto"/>
        <w:jc w:val="both"/>
        <w:rPr>
          <w:rFonts w:ascii="Times New Roman" w:eastAsia="Times New Roman" w:hAnsi="Times New Roman" w:cs="Times New Roman"/>
          <w:b/>
          <w:sz w:val="32"/>
          <w:szCs w:val="32"/>
        </w:rPr>
      </w:pPr>
    </w:p>
    <w:p w14:paraId="57D563E1" w14:textId="77777777" w:rsidR="00D8240A" w:rsidRDefault="00D8240A">
      <w:pPr>
        <w:spacing w:line="480" w:lineRule="auto"/>
        <w:jc w:val="both"/>
        <w:rPr>
          <w:rFonts w:ascii="Times New Roman" w:eastAsia="Times New Roman" w:hAnsi="Times New Roman" w:cs="Times New Roman"/>
          <w:b/>
          <w:sz w:val="32"/>
          <w:szCs w:val="32"/>
        </w:rPr>
      </w:pPr>
    </w:p>
    <w:p w14:paraId="3065988A" w14:textId="77777777" w:rsidR="00D8240A" w:rsidRDefault="00D8240A">
      <w:pPr>
        <w:spacing w:line="480" w:lineRule="auto"/>
        <w:jc w:val="both"/>
        <w:rPr>
          <w:rFonts w:ascii="Times New Roman" w:eastAsia="Times New Roman" w:hAnsi="Times New Roman" w:cs="Times New Roman"/>
          <w:b/>
          <w:sz w:val="32"/>
          <w:szCs w:val="32"/>
        </w:rPr>
      </w:pPr>
    </w:p>
    <w:p w14:paraId="45CD4FC8" w14:textId="77777777" w:rsidR="00036D82" w:rsidRDefault="00036D82">
      <w:pPr>
        <w:spacing w:line="480" w:lineRule="auto"/>
        <w:jc w:val="both"/>
        <w:rPr>
          <w:rFonts w:ascii="Times New Roman" w:eastAsia="Times New Roman" w:hAnsi="Times New Roman" w:cs="Times New Roman"/>
          <w:b/>
          <w:sz w:val="32"/>
          <w:szCs w:val="32"/>
        </w:rPr>
      </w:pPr>
    </w:p>
    <w:p w14:paraId="1885D9DA" w14:textId="31849177"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62033551" w14:textId="77777777" w:rsidR="00D8240A" w:rsidRDefault="0000000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2FEE826C" w14:textId="77777777" w:rsidR="00D8240A" w:rsidRDefault="00D8240A">
      <w:pPr>
        <w:spacing w:line="480" w:lineRule="auto"/>
        <w:jc w:val="center"/>
        <w:rPr>
          <w:rFonts w:ascii="Times New Roman" w:eastAsia="Times New Roman" w:hAnsi="Times New Roman" w:cs="Times New Roman"/>
          <w:b/>
          <w:sz w:val="28"/>
          <w:szCs w:val="28"/>
        </w:rPr>
      </w:pPr>
    </w:p>
    <w:p w14:paraId="6C0E343C" w14:textId="0BDC6169" w:rsidR="00D8240A" w:rsidRDefault="009C09B8">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WORKING ALGORITHM OJ JARVIS:</w:t>
      </w:r>
    </w:p>
    <w:p w14:paraId="105E7883" w14:textId="11915948" w:rsidR="009C09B8" w:rsidRDefault="009C09B8">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01AD9FA" wp14:editId="42D4D2D7">
            <wp:extent cx="5731510" cy="5505450"/>
            <wp:effectExtent l="0" t="0" r="2540" b="0"/>
            <wp:docPr id="1666058184"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58184" name="Graphic 1666058184"/>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5505450"/>
                    </a:xfrm>
                    <a:prstGeom prst="rect">
                      <a:avLst/>
                    </a:prstGeom>
                  </pic:spPr>
                </pic:pic>
              </a:graphicData>
            </a:graphic>
          </wp:inline>
        </w:drawing>
      </w:r>
    </w:p>
    <w:p w14:paraId="77F6DB2D" w14:textId="77777777" w:rsidR="00D8240A" w:rsidRDefault="00D8240A">
      <w:pPr>
        <w:spacing w:line="480" w:lineRule="auto"/>
        <w:jc w:val="center"/>
        <w:rPr>
          <w:rFonts w:ascii="Times New Roman" w:eastAsia="Times New Roman" w:hAnsi="Times New Roman" w:cs="Times New Roman"/>
          <w:b/>
          <w:sz w:val="28"/>
          <w:szCs w:val="28"/>
        </w:rPr>
      </w:pPr>
    </w:p>
    <w:p w14:paraId="54435771" w14:textId="77777777" w:rsidR="00D8240A" w:rsidRDefault="00D8240A">
      <w:pPr>
        <w:spacing w:line="480" w:lineRule="auto"/>
        <w:jc w:val="center"/>
        <w:rPr>
          <w:rFonts w:ascii="Times New Roman" w:eastAsia="Times New Roman" w:hAnsi="Times New Roman" w:cs="Times New Roman"/>
          <w:b/>
          <w:sz w:val="28"/>
          <w:szCs w:val="28"/>
        </w:rPr>
      </w:pPr>
    </w:p>
    <w:p w14:paraId="367E5AE6" w14:textId="77777777" w:rsidR="00D8240A" w:rsidRDefault="00D8240A">
      <w:pPr>
        <w:spacing w:line="480" w:lineRule="auto"/>
        <w:jc w:val="center"/>
        <w:rPr>
          <w:rFonts w:ascii="Times New Roman" w:eastAsia="Times New Roman" w:hAnsi="Times New Roman" w:cs="Times New Roman"/>
          <w:b/>
          <w:sz w:val="28"/>
          <w:szCs w:val="28"/>
        </w:rPr>
      </w:pPr>
    </w:p>
    <w:p w14:paraId="28720305" w14:textId="386E4985" w:rsidR="00D8240A" w:rsidRDefault="003E0C2F">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USAGE AND THE </w:t>
      </w:r>
      <w:proofErr w:type="gramStart"/>
      <w:r>
        <w:rPr>
          <w:rFonts w:ascii="Times New Roman" w:eastAsia="Times New Roman" w:hAnsi="Times New Roman" w:cs="Times New Roman"/>
          <w:b/>
          <w:sz w:val="28"/>
          <w:szCs w:val="28"/>
        </w:rPr>
        <w:t>FAST GROWING</w:t>
      </w:r>
      <w:proofErr w:type="gramEnd"/>
      <w:r>
        <w:rPr>
          <w:rFonts w:ascii="Times New Roman" w:eastAsia="Times New Roman" w:hAnsi="Times New Roman" w:cs="Times New Roman"/>
          <w:b/>
          <w:sz w:val="28"/>
          <w:szCs w:val="28"/>
        </w:rPr>
        <w:t xml:space="preserve"> COMPANY OF MODERN AI:</w:t>
      </w:r>
    </w:p>
    <w:p w14:paraId="38EAAC03" w14:textId="77777777" w:rsidR="00D8240A" w:rsidRDefault="00D8240A">
      <w:pPr>
        <w:spacing w:line="480" w:lineRule="auto"/>
        <w:jc w:val="center"/>
        <w:rPr>
          <w:rFonts w:ascii="Times New Roman" w:eastAsia="Times New Roman" w:hAnsi="Times New Roman" w:cs="Times New Roman"/>
          <w:b/>
          <w:sz w:val="28"/>
          <w:szCs w:val="28"/>
        </w:rPr>
      </w:pPr>
    </w:p>
    <w:p w14:paraId="1DD5B6B9" w14:textId="50DDDB76" w:rsidR="00D8240A" w:rsidRDefault="003E0C2F">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mc:AlternateContent>
          <mc:Choice Requires="wpg">
            <w:drawing>
              <wp:inline distT="0" distB="0" distL="0" distR="0" wp14:anchorId="6A391E26" wp14:editId="23030D21">
                <wp:extent cx="5323205" cy="3352800"/>
                <wp:effectExtent l="0" t="0" r="0" b="0"/>
                <wp:docPr id="745829815" name="Group 5"/>
                <wp:cNvGraphicFramePr/>
                <a:graphic xmlns:a="http://schemas.openxmlformats.org/drawingml/2006/main">
                  <a:graphicData uri="http://schemas.microsoft.com/office/word/2010/wordprocessingGroup">
                    <wpg:wgp>
                      <wpg:cNvGrpSpPr/>
                      <wpg:grpSpPr>
                        <a:xfrm>
                          <a:off x="0" y="0"/>
                          <a:ext cx="5323205" cy="3352800"/>
                          <a:chOff x="0" y="0"/>
                          <a:chExt cx="3856355" cy="1818005"/>
                        </a:xfrm>
                      </wpg:grpSpPr>
                      <pic:pic xmlns:pic="http://schemas.openxmlformats.org/drawingml/2006/picture">
                        <pic:nvPicPr>
                          <pic:cNvPr id="353224393" name="Picture 3"/>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3856355" cy="1586865"/>
                          </a:xfrm>
                          <a:prstGeom prst="rect">
                            <a:avLst/>
                          </a:prstGeom>
                        </pic:spPr>
                      </pic:pic>
                      <wps:wsp>
                        <wps:cNvPr id="1632295603" name="Text Box 4"/>
                        <wps:cNvSpPr txBox="1"/>
                        <wps:spPr>
                          <a:xfrm>
                            <a:off x="0" y="1586865"/>
                            <a:ext cx="3856355" cy="231140"/>
                          </a:xfrm>
                          <a:prstGeom prst="rect">
                            <a:avLst/>
                          </a:prstGeom>
                          <a:solidFill>
                            <a:prstClr val="white"/>
                          </a:solidFill>
                          <a:ln>
                            <a:noFill/>
                          </a:ln>
                        </wps:spPr>
                        <wps:txbx>
                          <w:txbxContent>
                            <w:p w14:paraId="5B86F884" w14:textId="407229C7" w:rsidR="003E0C2F" w:rsidRPr="003E0C2F" w:rsidRDefault="003E0C2F" w:rsidP="003E0C2F">
                              <w:pPr>
                                <w:rPr>
                                  <w:sz w:val="18"/>
                                  <w:szCs w:val="18"/>
                                </w:rPr>
                              </w:pPr>
                              <w:hyperlink r:id="rId17" w:history="1">
                                <w:r w:rsidRPr="003E0C2F">
                                  <w:rPr>
                                    <w:rStyle w:val="Hyperlink"/>
                                    <w:sz w:val="18"/>
                                    <w:szCs w:val="18"/>
                                  </w:rPr>
                                  <w:t>This Photo</w:t>
                                </w:r>
                              </w:hyperlink>
                              <w:r w:rsidRPr="003E0C2F">
                                <w:rPr>
                                  <w:sz w:val="18"/>
                                  <w:szCs w:val="18"/>
                                </w:rPr>
                                <w:t xml:space="preserve"> by Unknown Author is licensed under </w:t>
                              </w:r>
                              <w:hyperlink r:id="rId18" w:history="1">
                                <w:r w:rsidRPr="003E0C2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A391E26" id="Group 5" o:spid="_x0000_s1027" style="width:419.15pt;height:264pt;mso-position-horizontal-relative:char;mso-position-vertical-relative:line" coordsize="38563,181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">
                <v:shape id="Picture 3" o:spid="_x0000_s1028" type="#_x0000_t75" style="position:absolute;width:38563;height:15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">
                  <v:imagedata r:id="rId19" o:title=""/>
                </v:shape>
                <v:shapetype id="_x0000_t202" coordsize="21600,21600" o:spt="202" path="m,l,21600r21600,l21600,xe">
                  <v:stroke joinstyle="miter"/>
                  <v:path gradientshapeok="t" o:connecttype="rect"/>
                </v:shapetype>
                <v:shape id="Text Box 4" o:spid="_x0000_s1029" type="#_x0000_t202" style="position:absolute;top:15868;width:38563;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" stroked="f">
                  <v:textbox>
                    <w:txbxContent>
                      <w:p w14:paraId="5B86F884" w14:textId="407229C7" w:rsidR="003E0C2F" w:rsidRPr="003E0C2F" w:rsidRDefault="003E0C2F" w:rsidP="003E0C2F">
                        <w:pPr>
                          <w:rPr>
                            <w:sz w:val="18"/>
                            <w:szCs w:val="18"/>
                          </w:rPr>
                        </w:pPr>
                        <w:hyperlink r:id="rId20" w:history="1">
                          <w:r w:rsidRPr="003E0C2F">
                            <w:rPr>
                              <w:rStyle w:val="Hyperlink"/>
                              <w:sz w:val="18"/>
                              <w:szCs w:val="18"/>
                            </w:rPr>
                            <w:t>This Photo</w:t>
                          </w:r>
                        </w:hyperlink>
                        <w:r w:rsidRPr="003E0C2F">
                          <w:rPr>
                            <w:sz w:val="18"/>
                            <w:szCs w:val="18"/>
                          </w:rPr>
                          <w:t xml:space="preserve"> by Unknown Author is licensed under </w:t>
                        </w:r>
                        <w:hyperlink r:id="rId21" w:history="1">
                          <w:r w:rsidRPr="003E0C2F">
                            <w:rPr>
                              <w:rStyle w:val="Hyperlink"/>
                              <w:sz w:val="18"/>
                              <w:szCs w:val="18"/>
                            </w:rPr>
                            <w:t>CC BY-SA-NC</w:t>
                          </w:r>
                        </w:hyperlink>
                      </w:p>
                    </w:txbxContent>
                  </v:textbox>
                </v:shape>
                <w10:anchorlock/>
              </v:group>
            </w:pict>
          </mc:Fallback>
        </mc:AlternateContent>
      </w:r>
    </w:p>
    <w:p w14:paraId="7AC2824E" w14:textId="5BBE18E5" w:rsidR="00D8240A" w:rsidRDefault="00D8240A" w:rsidP="003E0C2F">
      <w:pPr>
        <w:spacing w:line="480" w:lineRule="auto"/>
        <w:rPr>
          <w:rFonts w:ascii="Times New Roman" w:eastAsia="Times New Roman" w:hAnsi="Times New Roman" w:cs="Times New Roman"/>
          <w:b/>
          <w:sz w:val="28"/>
          <w:szCs w:val="28"/>
        </w:rPr>
      </w:pPr>
    </w:p>
    <w:p w14:paraId="35C74936" w14:textId="49C5F3E0" w:rsidR="003E0C2F" w:rsidRDefault="003E0C2F">
      <w:pPr>
        <w:spacing w:line="480" w:lineRule="auto"/>
        <w:jc w:val="center"/>
        <w:rPr>
          <w:rFonts w:ascii="Times New Roman" w:eastAsia="Times New Roman" w:hAnsi="Times New Roman" w:cs="Times New Roman"/>
          <w:b/>
          <w:sz w:val="28"/>
          <w:szCs w:val="28"/>
        </w:rPr>
      </w:pPr>
    </w:p>
    <w:p w14:paraId="19C8AC6A" w14:textId="013FCB87" w:rsidR="00D8240A" w:rsidRDefault="00D8240A" w:rsidP="003E0C2F">
      <w:pPr>
        <w:spacing w:line="480" w:lineRule="auto"/>
        <w:rPr>
          <w:rFonts w:ascii="Times New Roman" w:eastAsia="Times New Roman" w:hAnsi="Times New Roman" w:cs="Times New Roman"/>
          <w:b/>
          <w:sz w:val="28"/>
          <w:szCs w:val="28"/>
        </w:rPr>
      </w:pPr>
    </w:p>
    <w:p w14:paraId="428B1EF2" w14:textId="77777777" w:rsidR="00D8240A" w:rsidRDefault="00D8240A">
      <w:pPr>
        <w:spacing w:line="480" w:lineRule="auto"/>
        <w:jc w:val="center"/>
        <w:rPr>
          <w:rFonts w:ascii="Times New Roman" w:eastAsia="Times New Roman" w:hAnsi="Times New Roman" w:cs="Times New Roman"/>
          <w:b/>
          <w:sz w:val="28"/>
          <w:szCs w:val="28"/>
        </w:rPr>
      </w:pPr>
    </w:p>
    <w:p w14:paraId="6E2F0BD8" w14:textId="77777777" w:rsidR="00D8240A" w:rsidRDefault="00D8240A">
      <w:pPr>
        <w:spacing w:line="480" w:lineRule="auto"/>
        <w:jc w:val="center"/>
        <w:rPr>
          <w:rFonts w:ascii="Times New Roman" w:eastAsia="Times New Roman" w:hAnsi="Times New Roman" w:cs="Times New Roman"/>
          <w:b/>
          <w:sz w:val="28"/>
          <w:szCs w:val="28"/>
        </w:rPr>
      </w:pPr>
    </w:p>
    <w:p w14:paraId="1DE646D2" w14:textId="77777777" w:rsidR="00D8240A" w:rsidRDefault="00D8240A">
      <w:pPr>
        <w:spacing w:line="480" w:lineRule="auto"/>
        <w:jc w:val="center"/>
        <w:rPr>
          <w:rFonts w:ascii="Times New Roman" w:eastAsia="Times New Roman" w:hAnsi="Times New Roman" w:cs="Times New Roman"/>
          <w:b/>
          <w:sz w:val="28"/>
          <w:szCs w:val="28"/>
        </w:rPr>
      </w:pPr>
    </w:p>
    <w:p w14:paraId="2637A8C1" w14:textId="77777777" w:rsidR="00D8240A" w:rsidRDefault="00D8240A">
      <w:pPr>
        <w:spacing w:line="480" w:lineRule="auto"/>
        <w:jc w:val="center"/>
        <w:rPr>
          <w:rFonts w:ascii="Times New Roman" w:eastAsia="Times New Roman" w:hAnsi="Times New Roman" w:cs="Times New Roman"/>
          <w:b/>
          <w:sz w:val="28"/>
          <w:szCs w:val="28"/>
        </w:rPr>
      </w:pPr>
    </w:p>
    <w:p w14:paraId="4051AC03" w14:textId="77777777" w:rsidR="00D8240A" w:rsidRDefault="00D8240A">
      <w:pPr>
        <w:spacing w:line="480" w:lineRule="auto"/>
        <w:jc w:val="center"/>
        <w:rPr>
          <w:rFonts w:ascii="Times New Roman" w:eastAsia="Times New Roman" w:hAnsi="Times New Roman" w:cs="Times New Roman"/>
          <w:b/>
          <w:sz w:val="28"/>
          <w:szCs w:val="28"/>
        </w:rPr>
      </w:pPr>
    </w:p>
    <w:p w14:paraId="275D4AF1" w14:textId="77777777" w:rsidR="00036D82" w:rsidRDefault="00036D82">
      <w:pPr>
        <w:spacing w:line="480" w:lineRule="auto"/>
        <w:jc w:val="center"/>
        <w:rPr>
          <w:rFonts w:ascii="Times New Roman" w:eastAsia="Times New Roman" w:hAnsi="Times New Roman" w:cs="Times New Roman"/>
          <w:b/>
          <w:sz w:val="28"/>
          <w:szCs w:val="28"/>
        </w:rPr>
      </w:pPr>
    </w:p>
    <w:p w14:paraId="39409EC0" w14:textId="77777777" w:rsidR="00036D82" w:rsidRDefault="00036D82">
      <w:pPr>
        <w:spacing w:line="480" w:lineRule="auto"/>
        <w:jc w:val="center"/>
        <w:rPr>
          <w:rFonts w:ascii="Times New Roman" w:eastAsia="Times New Roman" w:hAnsi="Times New Roman" w:cs="Times New Roman"/>
          <w:b/>
          <w:sz w:val="28"/>
          <w:szCs w:val="28"/>
        </w:rPr>
      </w:pPr>
    </w:p>
    <w:p w14:paraId="5FDCB5F5" w14:textId="77777777" w:rsidR="003E0C2F" w:rsidRDefault="003E0C2F">
      <w:pPr>
        <w:spacing w:line="480" w:lineRule="auto"/>
        <w:jc w:val="both"/>
        <w:rPr>
          <w:rFonts w:ascii="Times New Roman" w:eastAsia="Times New Roman" w:hAnsi="Times New Roman" w:cs="Times New Roman"/>
          <w:b/>
          <w:sz w:val="32"/>
          <w:szCs w:val="32"/>
        </w:rPr>
      </w:pPr>
    </w:p>
    <w:p w14:paraId="1840B5E6" w14:textId="076F9CBD"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15D5C033" w14:textId="77777777" w:rsidR="00503615" w:rsidRDefault="00000000" w:rsidP="0050361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521EAC92" w14:textId="3FF2CCA7" w:rsidR="00503615" w:rsidRPr="00503615" w:rsidRDefault="00503615" w:rsidP="00503615">
      <w:pPr>
        <w:spacing w:line="360" w:lineRule="auto"/>
        <w:jc w:val="center"/>
        <w:rPr>
          <w:rFonts w:ascii="Times New Roman" w:eastAsia="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proofErr w:type="gram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installing of all the packages, importing, creating all the necessary functions, designing GUI in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PyQT</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connecting that live GUI with the backend, was all done by me individually.   I,  myself  have  done  all  the  research  before  making  this  project,  designed  the requirement documents for the requirements and functionalities, wrote synopsis and all the documentation, code and made the project in such a way that it is deliverable at each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stage.I</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have  created  the  front  end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of  the  project  using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PyQt</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designer,  the  front  end comprises of a live GUI and is connected with the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py</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which contains all the classes and packages of the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The live GUI consists of moving GIFs which makes the front end attractive and user friendly. I have written the complete code in Python language and in PyCharm IDE from where it  was  very  easy  to  install  the  packages  and  libraries,  I  have  created  the  functions  like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takeCommand</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wishMe</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taskExecution</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has  the  following  functionalities, like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takeCommand</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used to  take the  command as  input  through  microphone  of user and returns the output as string,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wishMe</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greets the user according to the time like Good Morning, Good Afternoon and Good Evening and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taskExecution</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contains all the  necessary  task  execution  definition  like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sendEmail</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pdf_reader</w:t>
      </w:r>
      <w:proofErr w:type="spell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news()  and  many conditions  in  if  condition  like  “open  Google”,  “open  notepad”,  “search  on  Wikipedia” ,”play music” and “open command prompt” etc. While making this project I realized that with the advancement JARVIS can perform </w:t>
      </w:r>
      <w:proofErr w:type="gram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task</w:t>
      </w:r>
      <w:proofErr w:type="gram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same  effectiveness  or  can  say  more  effectively  than  us.  </w:t>
      </w:r>
      <w:proofErr w:type="gram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  making</w:t>
      </w:r>
      <w:proofErr w:type="gram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project,  I  realized  that  the  concept  of  AI  in  every  field  is  </w:t>
      </w: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decreasing  human  effort  and saving time. Functionalities of this project include,  It can send emails, It can read PDF, It can send text on WhatsApp, It can open command prompt, your favorite IDE, notepad etc., It can play music, It can do Wikipedia searches for you, It can open websites like Google, YouTube, etc., in a web browser, It can give weather forecast, It can give desktop reminders of your choice. It can have some basic conversation. </w:t>
      </w:r>
      <w:proofErr w:type="gram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  last</w:t>
      </w:r>
      <w:proofErr w:type="gram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  have  updated  my  report  and  completed  it  by  attaching  all  the  necessary screen captures of inputs and outputs, mentioning the limitations and scope in future of this project.</w:t>
      </w:r>
    </w:p>
    <w:p w14:paraId="25CCE17A" w14:textId="77777777" w:rsidR="00503615" w:rsidRDefault="00503615" w:rsidP="00503615">
      <w:pPr>
        <w:spacing w:line="360" w:lineRule="auto"/>
        <w:jc w:val="center"/>
        <w:rPr>
          <w:rFonts w:ascii="Times New Roman" w:eastAsia="Times New Roman" w:hAnsi="Times New Roman" w:cs="Times New Roman"/>
          <w:b/>
          <w:sz w:val="32"/>
          <w:szCs w:val="32"/>
        </w:rPr>
      </w:pPr>
    </w:p>
    <w:p w14:paraId="5F3EC8EF" w14:textId="77777777" w:rsidR="00503615" w:rsidRDefault="00503615" w:rsidP="00503615">
      <w:pPr>
        <w:spacing w:line="360" w:lineRule="auto"/>
        <w:jc w:val="center"/>
        <w:rPr>
          <w:rFonts w:ascii="Times New Roman" w:eastAsia="Times New Roman" w:hAnsi="Times New Roman" w:cs="Times New Roman"/>
          <w:b/>
          <w:sz w:val="32"/>
          <w:szCs w:val="32"/>
        </w:rPr>
      </w:pPr>
    </w:p>
    <w:p w14:paraId="12672E60" w14:textId="77777777" w:rsidR="00503615" w:rsidRDefault="00503615" w:rsidP="00503615">
      <w:pPr>
        <w:spacing w:line="360" w:lineRule="auto"/>
        <w:jc w:val="center"/>
        <w:rPr>
          <w:rFonts w:ascii="Times New Roman" w:eastAsia="Times New Roman" w:hAnsi="Times New Roman" w:cs="Times New Roman"/>
          <w:b/>
          <w:sz w:val="32"/>
          <w:szCs w:val="32"/>
        </w:rPr>
      </w:pPr>
    </w:p>
    <w:p w14:paraId="6E534627" w14:textId="77777777" w:rsidR="00503615" w:rsidRDefault="00503615" w:rsidP="00503615">
      <w:pPr>
        <w:spacing w:line="360" w:lineRule="auto"/>
        <w:jc w:val="center"/>
        <w:rPr>
          <w:rFonts w:ascii="Times New Roman" w:eastAsia="Times New Roman" w:hAnsi="Times New Roman" w:cs="Times New Roman"/>
          <w:b/>
          <w:sz w:val="32"/>
          <w:szCs w:val="32"/>
        </w:rPr>
      </w:pPr>
    </w:p>
    <w:p w14:paraId="108F4236" w14:textId="77777777" w:rsidR="00503615" w:rsidRDefault="00503615" w:rsidP="00503615">
      <w:pPr>
        <w:spacing w:line="360" w:lineRule="auto"/>
        <w:jc w:val="center"/>
        <w:rPr>
          <w:rFonts w:ascii="Times New Roman" w:eastAsia="Times New Roman" w:hAnsi="Times New Roman" w:cs="Times New Roman"/>
          <w:b/>
          <w:sz w:val="32"/>
          <w:szCs w:val="32"/>
        </w:rPr>
      </w:pPr>
    </w:p>
    <w:p w14:paraId="0A98D406" w14:textId="77777777" w:rsidR="00503615" w:rsidRDefault="00503615" w:rsidP="00503615">
      <w:pPr>
        <w:spacing w:line="360" w:lineRule="auto"/>
        <w:jc w:val="center"/>
        <w:rPr>
          <w:rFonts w:ascii="Times New Roman" w:eastAsia="Times New Roman" w:hAnsi="Times New Roman" w:cs="Times New Roman"/>
          <w:b/>
          <w:sz w:val="32"/>
          <w:szCs w:val="32"/>
        </w:rPr>
      </w:pPr>
    </w:p>
    <w:p w14:paraId="4588B0A0" w14:textId="77777777" w:rsidR="00503615" w:rsidRDefault="00503615" w:rsidP="00503615">
      <w:pPr>
        <w:spacing w:line="360" w:lineRule="auto"/>
        <w:jc w:val="center"/>
        <w:rPr>
          <w:rFonts w:ascii="Times New Roman" w:eastAsia="Times New Roman" w:hAnsi="Times New Roman" w:cs="Times New Roman"/>
          <w:b/>
          <w:sz w:val="32"/>
          <w:szCs w:val="32"/>
        </w:rPr>
      </w:pPr>
    </w:p>
    <w:p w14:paraId="4373F1E4" w14:textId="77777777" w:rsidR="00503615" w:rsidRDefault="00503615" w:rsidP="00503615">
      <w:pPr>
        <w:spacing w:line="360" w:lineRule="auto"/>
        <w:jc w:val="center"/>
        <w:rPr>
          <w:rFonts w:ascii="Times New Roman" w:eastAsia="Times New Roman" w:hAnsi="Times New Roman" w:cs="Times New Roman"/>
          <w:b/>
          <w:sz w:val="32"/>
          <w:szCs w:val="32"/>
        </w:rPr>
      </w:pPr>
    </w:p>
    <w:p w14:paraId="539740FE" w14:textId="77777777" w:rsidR="00503615" w:rsidRDefault="00503615" w:rsidP="00503615">
      <w:pPr>
        <w:spacing w:line="360" w:lineRule="auto"/>
        <w:jc w:val="center"/>
        <w:rPr>
          <w:rFonts w:ascii="Times New Roman" w:eastAsia="Times New Roman" w:hAnsi="Times New Roman" w:cs="Times New Roman"/>
          <w:b/>
          <w:sz w:val="32"/>
          <w:szCs w:val="32"/>
        </w:rPr>
      </w:pPr>
    </w:p>
    <w:p w14:paraId="163C587F" w14:textId="77777777" w:rsidR="00503615" w:rsidRDefault="00503615" w:rsidP="00503615">
      <w:pPr>
        <w:spacing w:line="360" w:lineRule="auto"/>
        <w:jc w:val="center"/>
        <w:rPr>
          <w:rFonts w:ascii="Times New Roman" w:eastAsia="Times New Roman" w:hAnsi="Times New Roman" w:cs="Times New Roman"/>
          <w:b/>
          <w:sz w:val="32"/>
          <w:szCs w:val="32"/>
        </w:rPr>
      </w:pPr>
    </w:p>
    <w:p w14:paraId="56E5D2C6" w14:textId="77777777" w:rsidR="00503615" w:rsidRDefault="00503615" w:rsidP="00503615">
      <w:pPr>
        <w:spacing w:line="360" w:lineRule="auto"/>
        <w:jc w:val="center"/>
        <w:rPr>
          <w:rFonts w:ascii="Times New Roman" w:eastAsia="Times New Roman" w:hAnsi="Times New Roman" w:cs="Times New Roman"/>
          <w:b/>
          <w:sz w:val="32"/>
          <w:szCs w:val="32"/>
        </w:rPr>
      </w:pPr>
    </w:p>
    <w:p w14:paraId="5F40B9F1" w14:textId="77777777" w:rsidR="00503615" w:rsidRDefault="00503615" w:rsidP="00503615">
      <w:pPr>
        <w:spacing w:line="360" w:lineRule="auto"/>
        <w:jc w:val="center"/>
        <w:rPr>
          <w:rFonts w:ascii="Times New Roman" w:eastAsia="Times New Roman" w:hAnsi="Times New Roman" w:cs="Times New Roman"/>
          <w:b/>
          <w:sz w:val="32"/>
          <w:szCs w:val="32"/>
        </w:rPr>
      </w:pPr>
    </w:p>
    <w:p w14:paraId="5C90ABFF" w14:textId="77777777" w:rsidR="00503615" w:rsidRDefault="00503615" w:rsidP="00503615">
      <w:pPr>
        <w:spacing w:line="360" w:lineRule="auto"/>
        <w:jc w:val="center"/>
        <w:rPr>
          <w:rFonts w:ascii="Times New Roman" w:eastAsia="Times New Roman" w:hAnsi="Times New Roman" w:cs="Times New Roman"/>
          <w:b/>
          <w:sz w:val="32"/>
          <w:szCs w:val="32"/>
        </w:rPr>
      </w:pPr>
    </w:p>
    <w:p w14:paraId="2242E899" w14:textId="77777777" w:rsidR="00503615" w:rsidRDefault="00503615" w:rsidP="00503615">
      <w:pPr>
        <w:spacing w:line="360" w:lineRule="auto"/>
        <w:jc w:val="center"/>
        <w:rPr>
          <w:rFonts w:ascii="Times New Roman" w:eastAsia="Times New Roman" w:hAnsi="Times New Roman" w:cs="Times New Roman"/>
          <w:b/>
          <w:sz w:val="32"/>
          <w:szCs w:val="32"/>
        </w:rPr>
      </w:pPr>
    </w:p>
    <w:p w14:paraId="26A51FE1" w14:textId="77777777" w:rsidR="00503615" w:rsidRDefault="00503615" w:rsidP="00503615">
      <w:pPr>
        <w:spacing w:line="360" w:lineRule="auto"/>
        <w:jc w:val="center"/>
        <w:rPr>
          <w:rFonts w:ascii="Times New Roman" w:eastAsia="Times New Roman" w:hAnsi="Times New Roman" w:cs="Times New Roman"/>
          <w:b/>
          <w:sz w:val="32"/>
          <w:szCs w:val="32"/>
        </w:rPr>
      </w:pPr>
    </w:p>
    <w:p w14:paraId="42532383" w14:textId="77777777" w:rsidR="00503615" w:rsidRPr="00503615" w:rsidRDefault="00503615" w:rsidP="00503615">
      <w:pPr>
        <w:spacing w:line="360" w:lineRule="auto"/>
        <w:jc w:val="center"/>
        <w:rPr>
          <w:rFonts w:ascii="Times New Roman" w:eastAsia="Times New Roman" w:hAnsi="Times New Roman" w:cs="Times New Roman"/>
          <w:b/>
          <w:sz w:val="32"/>
          <w:szCs w:val="32"/>
        </w:rPr>
      </w:pPr>
    </w:p>
    <w:p w14:paraId="58E58088" w14:textId="77777777" w:rsidR="00D8240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7780BFBD" w14:textId="77777777" w:rsidR="00D8240A"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322E1247" w14:textId="77777777" w:rsidR="00503615" w:rsidRPr="00503615" w:rsidRDefault="00503615">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JARVIS is a very helpful voice assistant without any doubt as it saves time of the user by conversational interactions, its effectiveness and efficiency. But while working on this project, there were some limitations encountered </w:t>
      </w:r>
      <w:proofErr w:type="gramStart"/>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also</w:t>
      </w:r>
      <w:proofErr w:type="gramEnd"/>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realized some scope of enhancement in the future which are mentioned below:</w:t>
      </w:r>
    </w:p>
    <w:p w14:paraId="31BAF0B6" w14:textId="77777777" w:rsidR="00503615" w:rsidRPr="00503615" w:rsidRDefault="00503615">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LIMITATIONS:</w:t>
      </w:r>
    </w:p>
    <w:p w14:paraId="79194851" w14:textId="1F224BD3"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 is somewhere an issue,</w:t>
      </w:r>
    </w:p>
    <w:p w14:paraId="262C6938" w14:textId="6D749374"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no voice command encryption in this project.</w:t>
      </w:r>
    </w:p>
    <w:p w14:paraId="2F915435" w14:textId="423F13A2"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Background voice can interfere, </w:t>
      </w:r>
    </w:p>
    <w:p w14:paraId="5797409F" w14:textId="44A6662F"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Misinterpretation because of accents and may cause inaccurate </w:t>
      </w:r>
      <w:proofErr w:type="gramStart"/>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results,.</w:t>
      </w:r>
      <w:proofErr w:type="gramEnd"/>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0EFD16" w14:textId="395F49BB" w:rsidR="00503615" w:rsidRPr="00503615" w:rsidRDefault="00503615" w:rsidP="00503615">
      <w:pPr>
        <w:pStyle w:val="ListParagraph"/>
        <w:numPr>
          <w:ilvl w:val="0"/>
          <w:numId w:val="2"/>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JARVIS cannot be called externally anytime like other traditional assistants like Google Assistant can be called just by saying, “Ok Google!”</w:t>
      </w:r>
    </w:p>
    <w:p w14:paraId="5C409A1B" w14:textId="77777777" w:rsidR="00503615" w:rsidRPr="00503615" w:rsidRDefault="00503615">
      <w:pPr>
        <w:spacing w:line="480" w:lineRule="auto"/>
        <w:jc w:val="center"/>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rFonts w:ascii="Times New Roman" w:hAnsi="Times New Roman" w:cs="Times New Roman"/>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 FOR FUTURE WORK:</w:t>
      </w:r>
    </w:p>
    <w:p w14:paraId="1D0891DF" w14:textId="2271BCBA" w:rsidR="00503615" w:rsidRPr="00503615" w:rsidRDefault="00503615" w:rsidP="00503615">
      <w:pPr>
        <w:pStyle w:val="ListParagraph"/>
        <w:numPr>
          <w:ilvl w:val="0"/>
          <w:numId w:val="5"/>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JARVIS to learn more on its own and develop a new skill in it. </w:t>
      </w:r>
    </w:p>
    <w:p w14:paraId="4887466F" w14:textId="286F4BDF" w:rsidR="00503615" w:rsidRPr="00503615" w:rsidRDefault="00503615" w:rsidP="00503615">
      <w:pPr>
        <w:pStyle w:val="ListParagraph"/>
        <w:numPr>
          <w:ilvl w:val="0"/>
          <w:numId w:val="5"/>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JARVIS android app can also be developed. </w:t>
      </w:r>
    </w:p>
    <w:p w14:paraId="127B31F3" w14:textId="0190ACCD" w:rsidR="00503615" w:rsidRPr="00503615" w:rsidRDefault="00503615" w:rsidP="00503615">
      <w:pPr>
        <w:pStyle w:val="ListParagraph"/>
        <w:numPr>
          <w:ilvl w:val="0"/>
          <w:numId w:val="5"/>
        </w:numPr>
        <w:spacing w:line="480" w:lineRule="auto"/>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Make more Jarvis voice terminals. </w:t>
      </w:r>
    </w:p>
    <w:p w14:paraId="7BA6E5ED" w14:textId="719BBAA5" w:rsidR="00D8240A" w:rsidRPr="00503615" w:rsidRDefault="00503615" w:rsidP="00503615">
      <w:pPr>
        <w:pStyle w:val="ListParagraph"/>
        <w:numPr>
          <w:ilvl w:val="0"/>
          <w:numId w:val="5"/>
        </w:numPr>
        <w:spacing w:line="480" w:lineRule="auto"/>
        <w:rPr>
          <w:rFonts w:eastAsia="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3615">
        <w:rPr>
          <w:color w:val="000000" w:themeColor="text1"/>
          <w:sz w:val="28"/>
          <w:szCs w:val="28"/>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Voice commands can be encrypted to maintain security.</w:t>
      </w:r>
    </w:p>
    <w:p w14:paraId="4CCFA7BD" w14:textId="77777777" w:rsidR="00D8240A" w:rsidRDefault="00D8240A">
      <w:pPr>
        <w:spacing w:line="480" w:lineRule="auto"/>
        <w:jc w:val="center"/>
        <w:rPr>
          <w:rFonts w:ascii="Times New Roman" w:eastAsia="Times New Roman" w:hAnsi="Times New Roman" w:cs="Times New Roman"/>
          <w:b/>
          <w:sz w:val="32"/>
          <w:szCs w:val="32"/>
        </w:rPr>
      </w:pPr>
    </w:p>
    <w:p w14:paraId="050F28CA" w14:textId="77777777" w:rsidR="00D8240A"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19C8F2C" w14:textId="270CB02D" w:rsidR="00D8240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[1] </w:t>
      </w:r>
      <w:hyperlink r:id="rId22" w:history="1">
        <w:r w:rsidR="000F377C" w:rsidRPr="00731DE8">
          <w:rPr>
            <w:rStyle w:val="Hyperlink"/>
            <w:rFonts w:ascii="Times New Roman" w:eastAsia="Times New Roman" w:hAnsi="Times New Roman" w:cs="Times New Roman"/>
          </w:rPr>
          <w:t>https://www.jetir.org/papers/JETIR2003165.pdfReearch</w:t>
        </w:r>
      </w:hyperlink>
      <w:r w:rsidR="000F377C">
        <w:rPr>
          <w:rFonts w:ascii="Times New Roman" w:eastAsia="Times New Roman" w:hAnsi="Times New Roman" w:cs="Times New Roman"/>
        </w:rPr>
        <w:t xml:space="preserve"> paper from goggle 2014 </w:t>
      </w:r>
      <w:proofErr w:type="spellStart"/>
      <w:r w:rsidR="000F377C">
        <w:rPr>
          <w:rFonts w:ascii="Times New Roman" w:eastAsia="Times New Roman" w:hAnsi="Times New Roman" w:cs="Times New Roman"/>
        </w:rPr>
        <w:t>microtech</w:t>
      </w:r>
      <w:proofErr w:type="spellEnd"/>
      <w:r w:rsidR="000F377C">
        <w:rPr>
          <w:rFonts w:ascii="Times New Roman" w:eastAsia="Times New Roman" w:hAnsi="Times New Roman" w:cs="Times New Roman"/>
        </w:rPr>
        <w:t xml:space="preserve"> paper</w:t>
      </w:r>
    </w:p>
    <w:p w14:paraId="5E2D5F43" w14:textId="0FE2B431" w:rsidR="00D8240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[2]</w:t>
      </w:r>
      <w:r w:rsidR="000F377C" w:rsidRPr="000F377C">
        <w:t xml:space="preserve"> </w:t>
      </w:r>
      <w:r w:rsidR="000F377C" w:rsidRPr="000F377C">
        <w:rPr>
          <w:rFonts w:ascii="Times New Roman" w:eastAsia="Times New Roman" w:hAnsi="Times New Roman" w:cs="Times New Roman"/>
        </w:rPr>
        <w:t>https://www.emerald.com/insight/content/doi/10.1108/LHT-09-2021-0330/full/pdf?title=chatbots-and-virtual-assistants-a-bibliometric-analysis</w:t>
      </w:r>
    </w:p>
    <w:p w14:paraId="0DAC83EB" w14:textId="6805888A" w:rsidR="00D8240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[3] </w:t>
      </w:r>
      <w:r w:rsidR="000F377C" w:rsidRPr="000F377C">
        <w:rPr>
          <w:rFonts w:ascii="Times New Roman" w:eastAsia="Times New Roman" w:hAnsi="Times New Roman" w:cs="Times New Roman"/>
        </w:rPr>
        <w:t>https://www.nvidia.com/en-in/ai-data-science/ai-workflows/intelligent-virtual-assistant/</w:t>
      </w:r>
    </w:p>
    <w:p w14:paraId="2E4D7FD3" w14:textId="614B8A34" w:rsidR="00D8240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[4]</w:t>
      </w:r>
      <w:r>
        <w:rPr>
          <w:rFonts w:ascii="Times New Roman" w:eastAsia="Times New Roman" w:hAnsi="Times New Roman" w:cs="Times New Roman"/>
          <w:b/>
        </w:rPr>
        <w:t xml:space="preserve"> </w:t>
      </w:r>
      <w:hyperlink r:id="rId23" w:history="1">
        <w:r w:rsidR="000F377C" w:rsidRPr="00731DE8">
          <w:rPr>
            <w:rStyle w:val="Hyperlink"/>
            <w:rFonts w:ascii="Times New Roman" w:eastAsia="Times New Roman" w:hAnsi="Times New Roman" w:cs="Times New Roman"/>
            <w:b/>
          </w:rPr>
          <w:t>https://github.com/topics/virtual-assistant</w:t>
        </w:r>
      </w:hyperlink>
    </w:p>
    <w:p w14:paraId="6E2D96FE" w14:textId="77777777" w:rsidR="00D8240A" w:rsidRDefault="00D8240A">
      <w:pPr>
        <w:spacing w:line="360" w:lineRule="auto"/>
        <w:ind w:left="360" w:hanging="360"/>
        <w:jc w:val="both"/>
        <w:rPr>
          <w:rFonts w:ascii="Times New Roman" w:eastAsia="Times New Roman" w:hAnsi="Times New Roman" w:cs="Times New Roman"/>
        </w:rPr>
      </w:pPr>
    </w:p>
    <w:p w14:paraId="66068A34" w14:textId="77777777" w:rsidR="00D8240A" w:rsidRDefault="00D8240A">
      <w:pPr>
        <w:spacing w:line="360" w:lineRule="auto"/>
        <w:ind w:left="360" w:hanging="360"/>
        <w:jc w:val="both"/>
        <w:rPr>
          <w:rFonts w:ascii="Times New Roman" w:eastAsia="Times New Roman" w:hAnsi="Times New Roman" w:cs="Times New Roman"/>
          <w:sz w:val="24"/>
          <w:szCs w:val="24"/>
        </w:rPr>
      </w:pPr>
    </w:p>
    <w:p w14:paraId="23F0D784" w14:textId="77777777" w:rsidR="00D8240A" w:rsidRDefault="00D8240A">
      <w:pPr>
        <w:spacing w:line="360" w:lineRule="auto"/>
        <w:jc w:val="both"/>
      </w:pPr>
    </w:p>
    <w:p w14:paraId="6988A8A2" w14:textId="77777777" w:rsidR="00D8240A" w:rsidRDefault="00D8240A">
      <w:pPr>
        <w:spacing w:line="360" w:lineRule="auto"/>
        <w:ind w:left="446" w:hanging="446"/>
        <w:jc w:val="both"/>
        <w:rPr>
          <w:rFonts w:ascii="Times New Roman" w:eastAsia="Times New Roman" w:hAnsi="Times New Roman" w:cs="Times New Roman"/>
          <w:sz w:val="24"/>
          <w:szCs w:val="24"/>
          <w:highlight w:val="white"/>
        </w:rPr>
      </w:pPr>
    </w:p>
    <w:p w14:paraId="3ABA4C35" w14:textId="77777777" w:rsidR="00D8240A" w:rsidRDefault="00D8240A">
      <w:pPr>
        <w:spacing w:line="480" w:lineRule="auto"/>
        <w:jc w:val="both"/>
        <w:rPr>
          <w:rFonts w:ascii="Times New Roman" w:eastAsia="Times New Roman" w:hAnsi="Times New Roman" w:cs="Times New Roman"/>
          <w:b/>
          <w:sz w:val="28"/>
          <w:szCs w:val="28"/>
        </w:rPr>
      </w:pPr>
    </w:p>
    <w:p w14:paraId="180A62AD" w14:textId="77777777" w:rsidR="00D8240A" w:rsidRDefault="00D8240A">
      <w:pPr>
        <w:spacing w:line="480" w:lineRule="auto"/>
        <w:jc w:val="both"/>
        <w:rPr>
          <w:rFonts w:ascii="Bookman Old Style" w:eastAsia="Bookman Old Style" w:hAnsi="Bookman Old Style" w:cs="Bookman Old Style"/>
          <w:sz w:val="32"/>
          <w:szCs w:val="32"/>
        </w:rPr>
      </w:pPr>
    </w:p>
    <w:sectPr w:rsidR="00D8240A">
      <w:footerReference w:type="default" r:id="rId2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832B03" w14:textId="77777777" w:rsidR="008935CC" w:rsidRDefault="008935CC">
      <w:r>
        <w:separator/>
      </w:r>
    </w:p>
  </w:endnote>
  <w:endnote w:type="continuationSeparator" w:id="0">
    <w:p w14:paraId="358D40B2" w14:textId="77777777" w:rsidR="008935CC" w:rsidRDefault="00893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E86B0" w14:textId="77777777" w:rsidR="00D8240A" w:rsidRDefault="00D8240A">
    <w:pPr>
      <w:pBdr>
        <w:top w:val="nil"/>
        <w:left w:val="nil"/>
        <w:bottom w:val="nil"/>
        <w:right w:val="nil"/>
        <w:between w:val="nil"/>
      </w:pBdr>
      <w:jc w:val="center"/>
      <w:rPr>
        <w:color w:val="000000"/>
      </w:rPr>
    </w:pPr>
  </w:p>
  <w:p w14:paraId="1AA1FAD0" w14:textId="77777777" w:rsidR="00D8240A" w:rsidRDefault="00D8240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7835A" w14:textId="1A5421DA" w:rsidR="00D8240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706700">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B26CDFC" w14:textId="77777777" w:rsidR="00D8240A" w:rsidRDefault="00D8240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E566D5" w14:textId="77777777" w:rsidR="008935CC" w:rsidRDefault="008935CC">
      <w:r>
        <w:separator/>
      </w:r>
    </w:p>
  </w:footnote>
  <w:footnote w:type="continuationSeparator" w:id="0">
    <w:p w14:paraId="216CE646" w14:textId="77777777" w:rsidR="008935CC" w:rsidRDefault="008935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95pt;height:10.95pt" o:bullet="t">
        <v:imagedata r:id="rId1" o:title="msoC5D8"/>
      </v:shape>
    </w:pict>
  </w:numPicBullet>
  <w:abstractNum w:abstractNumId="0" w15:restartNumberingAfterBreak="0">
    <w:nsid w:val="14774DBB"/>
    <w:multiLevelType w:val="hybridMultilevel"/>
    <w:tmpl w:val="6C78D5D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2E5276"/>
    <w:multiLevelType w:val="multilevel"/>
    <w:tmpl w:val="82EACE1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2B906EF1"/>
    <w:multiLevelType w:val="hybridMultilevel"/>
    <w:tmpl w:val="FE828804"/>
    <w:lvl w:ilvl="0" w:tplc="40090007">
      <w:start w:val="1"/>
      <w:numFmt w:val="bullet"/>
      <w:lvlText w:val=""/>
      <w:lvlPicBulletId w:val="0"/>
      <w:lvlJc w:val="left"/>
      <w:pPr>
        <w:ind w:left="2253" w:hanging="360"/>
      </w:pPr>
      <w:rPr>
        <w:rFonts w:ascii="Symbol" w:hAnsi="Symbol" w:hint="default"/>
      </w:rPr>
    </w:lvl>
    <w:lvl w:ilvl="1" w:tplc="40090003" w:tentative="1">
      <w:start w:val="1"/>
      <w:numFmt w:val="bullet"/>
      <w:lvlText w:val="o"/>
      <w:lvlJc w:val="left"/>
      <w:pPr>
        <w:ind w:left="2973" w:hanging="360"/>
      </w:pPr>
      <w:rPr>
        <w:rFonts w:ascii="Courier New" w:hAnsi="Courier New" w:cs="Courier New" w:hint="default"/>
      </w:rPr>
    </w:lvl>
    <w:lvl w:ilvl="2" w:tplc="40090005" w:tentative="1">
      <w:start w:val="1"/>
      <w:numFmt w:val="bullet"/>
      <w:lvlText w:val=""/>
      <w:lvlJc w:val="left"/>
      <w:pPr>
        <w:ind w:left="3693" w:hanging="360"/>
      </w:pPr>
      <w:rPr>
        <w:rFonts w:ascii="Wingdings" w:hAnsi="Wingdings" w:hint="default"/>
      </w:rPr>
    </w:lvl>
    <w:lvl w:ilvl="3" w:tplc="40090001" w:tentative="1">
      <w:start w:val="1"/>
      <w:numFmt w:val="bullet"/>
      <w:lvlText w:val=""/>
      <w:lvlJc w:val="left"/>
      <w:pPr>
        <w:ind w:left="4413" w:hanging="360"/>
      </w:pPr>
      <w:rPr>
        <w:rFonts w:ascii="Symbol" w:hAnsi="Symbol" w:hint="default"/>
      </w:rPr>
    </w:lvl>
    <w:lvl w:ilvl="4" w:tplc="40090003" w:tentative="1">
      <w:start w:val="1"/>
      <w:numFmt w:val="bullet"/>
      <w:lvlText w:val="o"/>
      <w:lvlJc w:val="left"/>
      <w:pPr>
        <w:ind w:left="5133" w:hanging="360"/>
      </w:pPr>
      <w:rPr>
        <w:rFonts w:ascii="Courier New" w:hAnsi="Courier New" w:cs="Courier New" w:hint="default"/>
      </w:rPr>
    </w:lvl>
    <w:lvl w:ilvl="5" w:tplc="40090005" w:tentative="1">
      <w:start w:val="1"/>
      <w:numFmt w:val="bullet"/>
      <w:lvlText w:val=""/>
      <w:lvlJc w:val="left"/>
      <w:pPr>
        <w:ind w:left="5853" w:hanging="360"/>
      </w:pPr>
      <w:rPr>
        <w:rFonts w:ascii="Wingdings" w:hAnsi="Wingdings" w:hint="default"/>
      </w:rPr>
    </w:lvl>
    <w:lvl w:ilvl="6" w:tplc="40090001" w:tentative="1">
      <w:start w:val="1"/>
      <w:numFmt w:val="bullet"/>
      <w:lvlText w:val=""/>
      <w:lvlJc w:val="left"/>
      <w:pPr>
        <w:ind w:left="6573" w:hanging="360"/>
      </w:pPr>
      <w:rPr>
        <w:rFonts w:ascii="Symbol" w:hAnsi="Symbol" w:hint="default"/>
      </w:rPr>
    </w:lvl>
    <w:lvl w:ilvl="7" w:tplc="40090003" w:tentative="1">
      <w:start w:val="1"/>
      <w:numFmt w:val="bullet"/>
      <w:lvlText w:val="o"/>
      <w:lvlJc w:val="left"/>
      <w:pPr>
        <w:ind w:left="7293" w:hanging="360"/>
      </w:pPr>
      <w:rPr>
        <w:rFonts w:ascii="Courier New" w:hAnsi="Courier New" w:cs="Courier New" w:hint="default"/>
      </w:rPr>
    </w:lvl>
    <w:lvl w:ilvl="8" w:tplc="40090005" w:tentative="1">
      <w:start w:val="1"/>
      <w:numFmt w:val="bullet"/>
      <w:lvlText w:val=""/>
      <w:lvlJc w:val="left"/>
      <w:pPr>
        <w:ind w:left="8013" w:hanging="360"/>
      </w:pPr>
      <w:rPr>
        <w:rFonts w:ascii="Wingdings" w:hAnsi="Wingdings" w:hint="default"/>
      </w:rPr>
    </w:lvl>
  </w:abstractNum>
  <w:abstractNum w:abstractNumId="3" w15:restartNumberingAfterBreak="0">
    <w:nsid w:val="3AFB639B"/>
    <w:multiLevelType w:val="hybridMultilevel"/>
    <w:tmpl w:val="5F025C72"/>
    <w:lvl w:ilvl="0" w:tplc="40090007">
      <w:start w:val="1"/>
      <w:numFmt w:val="bullet"/>
      <w:lvlText w:val=""/>
      <w:lvlPicBulletId w:val="0"/>
      <w:lvlJc w:val="left"/>
      <w:pPr>
        <w:ind w:left="2067" w:hanging="360"/>
      </w:pPr>
      <w:rPr>
        <w:rFonts w:ascii="Symbol" w:hAnsi="Symbol" w:hint="default"/>
      </w:rPr>
    </w:lvl>
    <w:lvl w:ilvl="1" w:tplc="40090003" w:tentative="1">
      <w:start w:val="1"/>
      <w:numFmt w:val="bullet"/>
      <w:lvlText w:val="o"/>
      <w:lvlJc w:val="left"/>
      <w:pPr>
        <w:ind w:left="2787" w:hanging="360"/>
      </w:pPr>
      <w:rPr>
        <w:rFonts w:ascii="Courier New" w:hAnsi="Courier New" w:cs="Courier New" w:hint="default"/>
      </w:rPr>
    </w:lvl>
    <w:lvl w:ilvl="2" w:tplc="40090005" w:tentative="1">
      <w:start w:val="1"/>
      <w:numFmt w:val="bullet"/>
      <w:lvlText w:val=""/>
      <w:lvlJc w:val="left"/>
      <w:pPr>
        <w:ind w:left="3507" w:hanging="360"/>
      </w:pPr>
      <w:rPr>
        <w:rFonts w:ascii="Wingdings" w:hAnsi="Wingdings" w:hint="default"/>
      </w:rPr>
    </w:lvl>
    <w:lvl w:ilvl="3" w:tplc="40090001" w:tentative="1">
      <w:start w:val="1"/>
      <w:numFmt w:val="bullet"/>
      <w:lvlText w:val=""/>
      <w:lvlJc w:val="left"/>
      <w:pPr>
        <w:ind w:left="4227" w:hanging="360"/>
      </w:pPr>
      <w:rPr>
        <w:rFonts w:ascii="Symbol" w:hAnsi="Symbol" w:hint="default"/>
      </w:rPr>
    </w:lvl>
    <w:lvl w:ilvl="4" w:tplc="40090003" w:tentative="1">
      <w:start w:val="1"/>
      <w:numFmt w:val="bullet"/>
      <w:lvlText w:val="o"/>
      <w:lvlJc w:val="left"/>
      <w:pPr>
        <w:ind w:left="4947" w:hanging="360"/>
      </w:pPr>
      <w:rPr>
        <w:rFonts w:ascii="Courier New" w:hAnsi="Courier New" w:cs="Courier New" w:hint="default"/>
      </w:rPr>
    </w:lvl>
    <w:lvl w:ilvl="5" w:tplc="40090005" w:tentative="1">
      <w:start w:val="1"/>
      <w:numFmt w:val="bullet"/>
      <w:lvlText w:val=""/>
      <w:lvlJc w:val="left"/>
      <w:pPr>
        <w:ind w:left="5667" w:hanging="360"/>
      </w:pPr>
      <w:rPr>
        <w:rFonts w:ascii="Wingdings" w:hAnsi="Wingdings" w:hint="default"/>
      </w:rPr>
    </w:lvl>
    <w:lvl w:ilvl="6" w:tplc="40090001" w:tentative="1">
      <w:start w:val="1"/>
      <w:numFmt w:val="bullet"/>
      <w:lvlText w:val=""/>
      <w:lvlJc w:val="left"/>
      <w:pPr>
        <w:ind w:left="6387" w:hanging="360"/>
      </w:pPr>
      <w:rPr>
        <w:rFonts w:ascii="Symbol" w:hAnsi="Symbol" w:hint="default"/>
      </w:rPr>
    </w:lvl>
    <w:lvl w:ilvl="7" w:tplc="40090003" w:tentative="1">
      <w:start w:val="1"/>
      <w:numFmt w:val="bullet"/>
      <w:lvlText w:val="o"/>
      <w:lvlJc w:val="left"/>
      <w:pPr>
        <w:ind w:left="7107" w:hanging="360"/>
      </w:pPr>
      <w:rPr>
        <w:rFonts w:ascii="Courier New" w:hAnsi="Courier New" w:cs="Courier New" w:hint="default"/>
      </w:rPr>
    </w:lvl>
    <w:lvl w:ilvl="8" w:tplc="40090005" w:tentative="1">
      <w:start w:val="1"/>
      <w:numFmt w:val="bullet"/>
      <w:lvlText w:val=""/>
      <w:lvlJc w:val="left"/>
      <w:pPr>
        <w:ind w:left="7827" w:hanging="360"/>
      </w:pPr>
      <w:rPr>
        <w:rFonts w:ascii="Wingdings" w:hAnsi="Wingdings" w:hint="default"/>
      </w:rPr>
    </w:lvl>
  </w:abstractNum>
  <w:abstractNum w:abstractNumId="4" w15:restartNumberingAfterBreak="0">
    <w:nsid w:val="462C4887"/>
    <w:multiLevelType w:val="hybridMultilevel"/>
    <w:tmpl w:val="359CFEC6"/>
    <w:lvl w:ilvl="0" w:tplc="40090007">
      <w:start w:val="1"/>
      <w:numFmt w:val="bullet"/>
      <w:lvlText w:val=""/>
      <w:lvlPicBulletId w:val="0"/>
      <w:lvlJc w:val="left"/>
      <w:pPr>
        <w:ind w:left="2222" w:hanging="360"/>
      </w:pPr>
      <w:rPr>
        <w:rFonts w:ascii="Symbol" w:hAnsi="Symbol" w:hint="default"/>
      </w:rPr>
    </w:lvl>
    <w:lvl w:ilvl="1" w:tplc="40090003" w:tentative="1">
      <w:start w:val="1"/>
      <w:numFmt w:val="bullet"/>
      <w:lvlText w:val="o"/>
      <w:lvlJc w:val="left"/>
      <w:pPr>
        <w:ind w:left="2942" w:hanging="360"/>
      </w:pPr>
      <w:rPr>
        <w:rFonts w:ascii="Courier New" w:hAnsi="Courier New" w:cs="Courier New" w:hint="default"/>
      </w:rPr>
    </w:lvl>
    <w:lvl w:ilvl="2" w:tplc="40090005" w:tentative="1">
      <w:start w:val="1"/>
      <w:numFmt w:val="bullet"/>
      <w:lvlText w:val=""/>
      <w:lvlJc w:val="left"/>
      <w:pPr>
        <w:ind w:left="3662" w:hanging="360"/>
      </w:pPr>
      <w:rPr>
        <w:rFonts w:ascii="Wingdings" w:hAnsi="Wingdings" w:hint="default"/>
      </w:rPr>
    </w:lvl>
    <w:lvl w:ilvl="3" w:tplc="40090001" w:tentative="1">
      <w:start w:val="1"/>
      <w:numFmt w:val="bullet"/>
      <w:lvlText w:val=""/>
      <w:lvlJc w:val="left"/>
      <w:pPr>
        <w:ind w:left="4382" w:hanging="360"/>
      </w:pPr>
      <w:rPr>
        <w:rFonts w:ascii="Symbol" w:hAnsi="Symbol" w:hint="default"/>
      </w:rPr>
    </w:lvl>
    <w:lvl w:ilvl="4" w:tplc="40090003" w:tentative="1">
      <w:start w:val="1"/>
      <w:numFmt w:val="bullet"/>
      <w:lvlText w:val="o"/>
      <w:lvlJc w:val="left"/>
      <w:pPr>
        <w:ind w:left="5102" w:hanging="360"/>
      </w:pPr>
      <w:rPr>
        <w:rFonts w:ascii="Courier New" w:hAnsi="Courier New" w:cs="Courier New" w:hint="default"/>
      </w:rPr>
    </w:lvl>
    <w:lvl w:ilvl="5" w:tplc="40090005" w:tentative="1">
      <w:start w:val="1"/>
      <w:numFmt w:val="bullet"/>
      <w:lvlText w:val=""/>
      <w:lvlJc w:val="left"/>
      <w:pPr>
        <w:ind w:left="5822" w:hanging="360"/>
      </w:pPr>
      <w:rPr>
        <w:rFonts w:ascii="Wingdings" w:hAnsi="Wingdings" w:hint="default"/>
      </w:rPr>
    </w:lvl>
    <w:lvl w:ilvl="6" w:tplc="40090001" w:tentative="1">
      <w:start w:val="1"/>
      <w:numFmt w:val="bullet"/>
      <w:lvlText w:val=""/>
      <w:lvlJc w:val="left"/>
      <w:pPr>
        <w:ind w:left="6542" w:hanging="360"/>
      </w:pPr>
      <w:rPr>
        <w:rFonts w:ascii="Symbol" w:hAnsi="Symbol" w:hint="default"/>
      </w:rPr>
    </w:lvl>
    <w:lvl w:ilvl="7" w:tplc="40090003" w:tentative="1">
      <w:start w:val="1"/>
      <w:numFmt w:val="bullet"/>
      <w:lvlText w:val="o"/>
      <w:lvlJc w:val="left"/>
      <w:pPr>
        <w:ind w:left="7262" w:hanging="360"/>
      </w:pPr>
      <w:rPr>
        <w:rFonts w:ascii="Courier New" w:hAnsi="Courier New" w:cs="Courier New" w:hint="default"/>
      </w:rPr>
    </w:lvl>
    <w:lvl w:ilvl="8" w:tplc="40090005" w:tentative="1">
      <w:start w:val="1"/>
      <w:numFmt w:val="bullet"/>
      <w:lvlText w:val=""/>
      <w:lvlJc w:val="left"/>
      <w:pPr>
        <w:ind w:left="7982" w:hanging="360"/>
      </w:pPr>
      <w:rPr>
        <w:rFonts w:ascii="Wingdings" w:hAnsi="Wingdings" w:hint="default"/>
      </w:rPr>
    </w:lvl>
  </w:abstractNum>
  <w:num w:numId="1" w16cid:durableId="327946363">
    <w:abstractNumId w:val="1"/>
  </w:num>
  <w:num w:numId="2" w16cid:durableId="416371348">
    <w:abstractNumId w:val="3"/>
  </w:num>
  <w:num w:numId="3" w16cid:durableId="1503816849">
    <w:abstractNumId w:val="4"/>
  </w:num>
  <w:num w:numId="4" w16cid:durableId="829246679">
    <w:abstractNumId w:val="0"/>
  </w:num>
  <w:num w:numId="5" w16cid:durableId="501092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40A"/>
    <w:rsid w:val="00036D82"/>
    <w:rsid w:val="000F377C"/>
    <w:rsid w:val="00192058"/>
    <w:rsid w:val="00217816"/>
    <w:rsid w:val="00282CFD"/>
    <w:rsid w:val="003E0C2F"/>
    <w:rsid w:val="00503615"/>
    <w:rsid w:val="00706700"/>
    <w:rsid w:val="007D34D8"/>
    <w:rsid w:val="007E1C25"/>
    <w:rsid w:val="00834E2B"/>
    <w:rsid w:val="00841231"/>
    <w:rsid w:val="00866D2D"/>
    <w:rsid w:val="008935CC"/>
    <w:rsid w:val="008D7D66"/>
    <w:rsid w:val="009C09B8"/>
    <w:rsid w:val="00A7693E"/>
    <w:rsid w:val="00C9387D"/>
    <w:rsid w:val="00CC4735"/>
    <w:rsid w:val="00CF419A"/>
    <w:rsid w:val="00D0220A"/>
    <w:rsid w:val="00D8240A"/>
    <w:rsid w:val="00EA4843"/>
    <w:rsid w:val="00F779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C8416"/>
  <w15:docId w15:val="{FAE0E3D5-A4E1-4206-9DA0-FAFDB516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character" w:styleId="UnresolvedMention">
    <w:name w:val="Unresolved Mention"/>
    <w:basedOn w:val="DefaultParagraphFont"/>
    <w:uiPriority w:val="99"/>
    <w:semiHidden/>
    <w:unhideWhenUsed/>
    <w:rsid w:val="003E0C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creativecommons.org/licenses/by-nc-sa/3.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creativecommons.org/licenses/by-nc-sa/3.0/"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itn.hms.harvard.edu/flash/2017/history-artificial-intelligence/"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itn.hms.harvard.edu/flash/2017/history-artificial-intelligence/" TargetMode="External"/><Relationship Id="rId20" Type="http://schemas.openxmlformats.org/officeDocument/2006/relationships/hyperlink" Target="http://sitn.hms.harvard.edu/flash/2017/history-artificial-intelligen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yperlink" Target="https://github.com/topics/virtual-assistant" TargetMode="External"/><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jetir.org/papers/JETIR2003165.pdfReearch"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D697471-7A98-4908-93ED-B87B10CD9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1922</Words>
  <Characters>10958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VYAS Nimish</cp:lastModifiedBy>
  <cp:revision>3</cp:revision>
  <dcterms:created xsi:type="dcterms:W3CDTF">2025-01-09T14:00:00Z</dcterms:created>
  <dcterms:modified xsi:type="dcterms:W3CDTF">2025-01-11T10:40:00Z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